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1FD4" w14:textId="4C37BC2B" w:rsidR="00882937" w:rsidRDefault="00882937" w:rsidP="00882937">
      <w:pPr>
        <w:spacing w:after="0" w:line="240" w:lineRule="auto"/>
        <w:ind w:firstLine="284"/>
        <w:jc w:val="center"/>
        <w:rPr>
          <w:rFonts w:ascii="Arial" w:hAnsi="Arial" w:cs="Arial"/>
          <w:b/>
          <w:bCs/>
          <w:color w:val="C00000"/>
          <w:sz w:val="40"/>
          <w:szCs w:val="40"/>
          <w:lang w:val="en-US"/>
        </w:rPr>
      </w:pPr>
      <w:bookmarkStart w:id="0" w:name="_Hlk192150675"/>
      <w:bookmarkStart w:id="1" w:name="_Hlk192152794"/>
      <w:r>
        <w:rPr>
          <w:rFonts w:ascii="Arial" w:hAnsi="Arial" w:cs="Arial"/>
          <w:b/>
          <w:bCs/>
          <w:noProof/>
          <w:color w:val="C00000"/>
          <w:sz w:val="40"/>
          <w:szCs w:val="40"/>
          <w:lang w:eastAsia="en-IN"/>
        </w:rPr>
        <w:drawing>
          <wp:inline distT="0" distB="0" distL="0" distR="0" wp14:anchorId="40C7D828" wp14:editId="613747A0">
            <wp:extent cx="5746750" cy="1294765"/>
            <wp:effectExtent l="0" t="0" r="6350" b="635"/>
            <wp:docPr id="33951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2510" name="Picture 339512510"/>
                    <pic:cNvPicPr/>
                  </pic:nvPicPr>
                  <pic:blipFill>
                    <a:blip r:embed="rId8">
                      <a:extLst>
                        <a:ext uri="{28A0092B-C50C-407E-A947-70E740481C1C}">
                          <a14:useLocalDpi xmlns:a14="http://schemas.microsoft.com/office/drawing/2010/main" val="0"/>
                        </a:ext>
                      </a:extLst>
                    </a:blip>
                    <a:stretch>
                      <a:fillRect/>
                    </a:stretch>
                  </pic:blipFill>
                  <pic:spPr>
                    <a:xfrm>
                      <a:off x="0" y="0"/>
                      <a:ext cx="5746750" cy="1294765"/>
                    </a:xfrm>
                    <a:prstGeom prst="rect">
                      <a:avLst/>
                    </a:prstGeom>
                  </pic:spPr>
                </pic:pic>
              </a:graphicData>
            </a:graphic>
          </wp:inline>
        </w:drawing>
      </w:r>
    </w:p>
    <w:p w14:paraId="17453F48" w14:textId="7958DD86" w:rsidR="00214ABB" w:rsidRDefault="00087C81" w:rsidP="00F91A99">
      <w:pPr>
        <w:spacing w:after="0" w:line="240" w:lineRule="auto"/>
        <w:ind w:firstLine="284"/>
        <w:rPr>
          <w:rFonts w:ascii="Arial" w:hAnsi="Arial" w:cs="Arial"/>
          <w:b/>
          <w:bCs/>
          <w:color w:val="C00000"/>
          <w:sz w:val="40"/>
          <w:szCs w:val="40"/>
          <w:lang w:val="en-US"/>
        </w:rPr>
      </w:pPr>
      <w:r>
        <w:rPr>
          <w:rFonts w:ascii="Arial" w:hAnsi="Arial" w:cs="Arial"/>
          <w:b/>
          <w:bCs/>
          <w:noProof/>
          <w:color w:val="C00000"/>
          <w:sz w:val="40"/>
          <w:szCs w:val="40"/>
          <w:lang w:eastAsia="en-IN"/>
        </w:rPr>
        <mc:AlternateContent>
          <mc:Choice Requires="wps">
            <w:drawing>
              <wp:anchor distT="0" distB="0" distL="114300" distR="114300" simplePos="0" relativeHeight="251659264" behindDoc="0" locked="0" layoutInCell="1" allowOverlap="1" wp14:anchorId="6AC62B43" wp14:editId="1ED601EE">
                <wp:simplePos x="0" y="0"/>
                <wp:positionH relativeFrom="column">
                  <wp:posOffset>-76835</wp:posOffset>
                </wp:positionH>
                <wp:positionV relativeFrom="paragraph">
                  <wp:posOffset>95250</wp:posOffset>
                </wp:positionV>
                <wp:extent cx="6222365" cy="0"/>
                <wp:effectExtent l="0" t="0" r="0" b="0"/>
                <wp:wrapNone/>
                <wp:docPr id="1050439456" name="Straight Connector 2"/>
                <wp:cNvGraphicFramePr/>
                <a:graphic xmlns:a="http://schemas.openxmlformats.org/drawingml/2006/main">
                  <a:graphicData uri="http://schemas.microsoft.com/office/word/2010/wordprocessingShape">
                    <wps:wsp>
                      <wps:cNvCnPr/>
                      <wps:spPr>
                        <a:xfrm>
                          <a:off x="0" y="0"/>
                          <a:ext cx="622236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9139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7.5pt" to="483.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" strokecolor="black [3200]" strokeweight="1.5pt">
                <v:stroke joinstyle="miter"/>
              </v:line>
            </w:pict>
          </mc:Fallback>
        </mc:AlternateContent>
      </w:r>
    </w:p>
    <w:p w14:paraId="2D0BA4CD" w14:textId="7EDA4991" w:rsidR="00B71BB3" w:rsidRPr="00F9547B" w:rsidRDefault="00B71BB3" w:rsidP="00E2792A">
      <w:pPr>
        <w:spacing w:after="0" w:line="240" w:lineRule="auto"/>
        <w:ind w:firstLine="284"/>
        <w:jc w:val="center"/>
        <w:rPr>
          <w:rFonts w:ascii="Arial" w:hAnsi="Arial" w:cs="Arial"/>
          <w:b/>
          <w:bCs/>
          <w:color w:val="00B0F0"/>
          <w:sz w:val="40"/>
          <w:szCs w:val="40"/>
          <w:lang w:val="en-US"/>
        </w:rPr>
      </w:pPr>
      <w:r w:rsidRPr="00F9547B">
        <w:rPr>
          <w:rFonts w:ascii="Arial" w:hAnsi="Arial" w:cs="Arial"/>
          <w:b/>
          <w:bCs/>
          <w:color w:val="00B0F0"/>
          <w:sz w:val="40"/>
          <w:szCs w:val="40"/>
          <w:lang w:val="en-US"/>
        </w:rPr>
        <w:t>SOFTWARE REQUIREMENTS</w:t>
      </w:r>
    </w:p>
    <w:p w14:paraId="38D93C7E" w14:textId="73F8BBD1" w:rsidR="007529B0" w:rsidRPr="00F9547B" w:rsidRDefault="00B71BB3" w:rsidP="00E2792A">
      <w:pPr>
        <w:spacing w:after="0" w:line="240" w:lineRule="auto"/>
        <w:ind w:firstLine="284"/>
        <w:jc w:val="center"/>
        <w:rPr>
          <w:rFonts w:ascii="Arial" w:hAnsi="Arial" w:cs="Arial"/>
          <w:b/>
          <w:bCs/>
          <w:color w:val="00B0F0"/>
          <w:sz w:val="40"/>
          <w:szCs w:val="40"/>
          <w:lang w:val="en-US"/>
        </w:rPr>
      </w:pPr>
      <w:r w:rsidRPr="00F9547B">
        <w:rPr>
          <w:rFonts w:ascii="Arial" w:hAnsi="Arial" w:cs="Arial"/>
          <w:b/>
          <w:bCs/>
          <w:color w:val="00B0F0"/>
          <w:sz w:val="40"/>
          <w:szCs w:val="40"/>
          <w:lang w:val="en-US"/>
        </w:rPr>
        <w:t>SPECIFICATION</w:t>
      </w:r>
      <w:r w:rsidR="005D1648" w:rsidRPr="00F9547B">
        <w:rPr>
          <w:rFonts w:ascii="Arial" w:hAnsi="Arial" w:cs="Arial"/>
          <w:b/>
          <w:bCs/>
          <w:color w:val="00B0F0"/>
          <w:sz w:val="40"/>
          <w:szCs w:val="40"/>
          <w:lang w:val="en-US"/>
        </w:rPr>
        <w:t xml:space="preserve"> </w:t>
      </w:r>
      <w:r w:rsidRPr="00F9547B">
        <w:rPr>
          <w:rFonts w:ascii="Arial" w:hAnsi="Arial" w:cs="Arial"/>
          <w:b/>
          <w:bCs/>
          <w:color w:val="00B0F0"/>
          <w:sz w:val="40"/>
          <w:szCs w:val="40"/>
          <w:lang w:val="en-US"/>
        </w:rPr>
        <w:t>(SRS)</w:t>
      </w:r>
    </w:p>
    <w:p w14:paraId="756265EE" w14:textId="65262A22" w:rsidR="007529B0" w:rsidRDefault="0072627D" w:rsidP="00E2792A">
      <w:pPr>
        <w:spacing w:after="0" w:line="240" w:lineRule="auto"/>
        <w:ind w:firstLine="284"/>
        <w:jc w:val="center"/>
        <w:rPr>
          <w:rFonts w:ascii="Arial" w:hAnsi="Arial" w:cs="Arial"/>
          <w:b/>
          <w:bCs/>
          <w:i/>
          <w:color w:val="1F3864" w:themeColor="accent1" w:themeShade="80"/>
          <w:sz w:val="28"/>
          <w:szCs w:val="40"/>
          <w:lang w:val="en-US"/>
        </w:rPr>
      </w:pPr>
      <w:r w:rsidRPr="003A1A29">
        <w:rPr>
          <w:rFonts w:ascii="Arial" w:hAnsi="Arial" w:cs="Arial"/>
          <w:b/>
          <w:bCs/>
          <w:i/>
          <w:color w:val="1F3864" w:themeColor="accent1" w:themeShade="80"/>
          <w:sz w:val="28"/>
          <w:szCs w:val="40"/>
          <w:lang w:val="en-US"/>
        </w:rPr>
        <w:t>F</w:t>
      </w:r>
      <w:r w:rsidR="00B71BB3" w:rsidRPr="003A1A29">
        <w:rPr>
          <w:rFonts w:ascii="Arial" w:hAnsi="Arial" w:cs="Arial"/>
          <w:b/>
          <w:bCs/>
          <w:i/>
          <w:color w:val="1F3864" w:themeColor="accent1" w:themeShade="80"/>
          <w:sz w:val="28"/>
          <w:szCs w:val="40"/>
          <w:lang w:val="en-US"/>
        </w:rPr>
        <w:t>or</w:t>
      </w:r>
    </w:p>
    <w:p w14:paraId="72CE51B9" w14:textId="742CE2B4" w:rsidR="0072627D" w:rsidRPr="0072627D" w:rsidRDefault="00121F14" w:rsidP="00651922">
      <w:pPr>
        <w:spacing w:after="0" w:line="240" w:lineRule="auto"/>
        <w:ind w:firstLine="284"/>
        <w:jc w:val="center"/>
        <w:rPr>
          <w:rFonts w:ascii="Arial" w:hAnsi="Arial" w:cs="Arial"/>
          <w:b/>
          <w:bCs/>
          <w:i/>
          <w:color w:val="1F3864" w:themeColor="accent1" w:themeShade="80"/>
          <w:sz w:val="32"/>
          <w:szCs w:val="32"/>
        </w:rPr>
      </w:pPr>
      <w:r>
        <w:rPr>
          <w:rFonts w:ascii="Arial" w:hAnsi="Arial" w:cs="Arial"/>
          <w:b/>
          <w:bCs/>
          <w:i/>
          <w:color w:val="1F3864" w:themeColor="accent1" w:themeShade="80"/>
          <w:sz w:val="32"/>
          <w:szCs w:val="32"/>
        </w:rPr>
        <w:t>DEEP LEARNING</w:t>
      </w:r>
      <w:r w:rsidR="00CD2746">
        <w:rPr>
          <w:rFonts w:ascii="Arial" w:hAnsi="Arial" w:cs="Arial"/>
          <w:b/>
          <w:bCs/>
          <w:i/>
          <w:color w:val="1F3864" w:themeColor="accent1" w:themeShade="80"/>
          <w:sz w:val="32"/>
          <w:szCs w:val="32"/>
        </w:rPr>
        <w:t xml:space="preserve">-POWERED RAILWAY TRACK </w:t>
      </w:r>
      <w:r w:rsidR="00B23841">
        <w:rPr>
          <w:rFonts w:ascii="Arial" w:hAnsi="Arial" w:cs="Arial"/>
          <w:b/>
          <w:bCs/>
          <w:i/>
          <w:color w:val="1F3864" w:themeColor="accent1" w:themeShade="80"/>
          <w:sz w:val="32"/>
          <w:szCs w:val="32"/>
        </w:rPr>
        <w:t xml:space="preserve">                                 </w:t>
      </w:r>
      <w:r w:rsidR="000365C4">
        <w:rPr>
          <w:rFonts w:ascii="Arial" w:hAnsi="Arial" w:cs="Arial"/>
          <w:b/>
          <w:bCs/>
          <w:i/>
          <w:color w:val="1F3864" w:themeColor="accent1" w:themeShade="80"/>
          <w:sz w:val="32"/>
          <w:szCs w:val="32"/>
        </w:rPr>
        <w:t xml:space="preserve">   </w:t>
      </w:r>
      <w:r w:rsidR="00651922">
        <w:rPr>
          <w:rFonts w:ascii="Arial" w:hAnsi="Arial" w:cs="Arial"/>
          <w:b/>
          <w:bCs/>
          <w:i/>
          <w:color w:val="1F3864" w:themeColor="accent1" w:themeShade="80"/>
          <w:sz w:val="32"/>
          <w:szCs w:val="32"/>
        </w:rPr>
        <w:t xml:space="preserve">  </w:t>
      </w:r>
      <w:r w:rsidR="00CD2746">
        <w:rPr>
          <w:rFonts w:ascii="Arial" w:hAnsi="Arial" w:cs="Arial"/>
          <w:b/>
          <w:bCs/>
          <w:i/>
          <w:color w:val="1F3864" w:themeColor="accent1" w:themeShade="80"/>
          <w:sz w:val="32"/>
          <w:szCs w:val="32"/>
        </w:rPr>
        <w:t xml:space="preserve">DETECTION USING </w:t>
      </w:r>
      <w:r w:rsidR="000365C4">
        <w:rPr>
          <w:rFonts w:ascii="Arial" w:hAnsi="Arial" w:cs="Arial"/>
          <w:b/>
          <w:bCs/>
          <w:i/>
          <w:color w:val="1F3864" w:themeColor="accent1" w:themeShade="80"/>
          <w:sz w:val="32"/>
          <w:szCs w:val="32"/>
        </w:rPr>
        <w:t>RESIDUAL NETWORKS</w:t>
      </w:r>
      <w:r w:rsidR="00CD2746">
        <w:rPr>
          <w:rFonts w:ascii="Arial" w:hAnsi="Arial" w:cs="Arial"/>
          <w:b/>
          <w:bCs/>
          <w:i/>
          <w:color w:val="1F3864" w:themeColor="accent1" w:themeShade="80"/>
          <w:sz w:val="32"/>
          <w:szCs w:val="32"/>
        </w:rPr>
        <w:t>(</w:t>
      </w:r>
      <w:proofErr w:type="spellStart"/>
      <w:r w:rsidR="000365C4">
        <w:rPr>
          <w:rFonts w:ascii="Arial" w:hAnsi="Arial" w:cs="Arial"/>
          <w:b/>
          <w:bCs/>
          <w:i/>
          <w:color w:val="1F3864" w:themeColor="accent1" w:themeShade="80"/>
          <w:sz w:val="32"/>
          <w:szCs w:val="32"/>
        </w:rPr>
        <w:t>Res</w:t>
      </w:r>
      <w:r w:rsidR="00B23841">
        <w:rPr>
          <w:rFonts w:ascii="Arial" w:hAnsi="Arial" w:cs="Arial"/>
          <w:b/>
          <w:bCs/>
          <w:i/>
          <w:color w:val="1F3864" w:themeColor="accent1" w:themeShade="80"/>
          <w:sz w:val="32"/>
          <w:szCs w:val="32"/>
        </w:rPr>
        <w:t>Net</w:t>
      </w:r>
      <w:proofErr w:type="spellEnd"/>
      <w:r w:rsidR="00B23841">
        <w:rPr>
          <w:rFonts w:ascii="Arial" w:hAnsi="Arial" w:cs="Arial"/>
          <w:b/>
          <w:bCs/>
          <w:i/>
          <w:color w:val="1F3864" w:themeColor="accent1" w:themeShade="80"/>
          <w:sz w:val="32"/>
          <w:szCs w:val="32"/>
        </w:rPr>
        <w:t>)</w:t>
      </w:r>
    </w:p>
    <w:p w14:paraId="0D1A07D5" w14:textId="77777777" w:rsidR="00B71BB3" w:rsidRPr="0072627D" w:rsidRDefault="00B71BB3" w:rsidP="00E2792A">
      <w:pPr>
        <w:pStyle w:val="ByLine"/>
        <w:spacing w:before="120" w:after="0"/>
        <w:jc w:val="center"/>
      </w:pPr>
      <w:r w:rsidRPr="0072627D">
        <w:rPr>
          <w:color w:val="1F3864"/>
        </w:rPr>
        <w:t>Version 1.0</w:t>
      </w:r>
    </w:p>
    <w:p w14:paraId="3AAB370B" w14:textId="77777777" w:rsidR="00B71BB3" w:rsidRPr="0072627D" w:rsidRDefault="00B71BB3" w:rsidP="00E2792A">
      <w:pPr>
        <w:pStyle w:val="ByLine"/>
        <w:spacing w:before="0" w:after="0"/>
        <w:jc w:val="center"/>
      </w:pPr>
      <w:r w:rsidRPr="0072627D">
        <w:t>Prepared by</w:t>
      </w:r>
    </w:p>
    <w:p w14:paraId="33D2CE7E" w14:textId="77777777" w:rsidR="00E2792A" w:rsidRDefault="00E2792A" w:rsidP="00B71BB3">
      <w:pPr>
        <w:pStyle w:val="ByLine"/>
        <w:spacing w:before="0" w:after="0"/>
        <w:jc w:val="center"/>
        <w:rPr>
          <w:sz w:val="32"/>
          <w:szCs w:val="32"/>
        </w:rPr>
      </w:pPr>
    </w:p>
    <w:tbl>
      <w:tblPr>
        <w:tblW w:w="9581" w:type="dxa"/>
        <w:tblInd w:w="-5" w:type="dxa"/>
        <w:tblLayout w:type="fixed"/>
        <w:tblLook w:val="04A0" w:firstRow="1" w:lastRow="0" w:firstColumn="1" w:lastColumn="0" w:noHBand="0" w:noVBand="1"/>
      </w:tblPr>
      <w:tblGrid>
        <w:gridCol w:w="1102"/>
        <w:gridCol w:w="2694"/>
        <w:gridCol w:w="2127"/>
        <w:gridCol w:w="3658"/>
      </w:tblGrid>
      <w:tr w:rsidR="00432F7D" w14:paraId="0316DE63" w14:textId="77777777" w:rsidTr="00E2792A">
        <w:trPr>
          <w:trHeight w:val="421"/>
        </w:trPr>
        <w:tc>
          <w:tcPr>
            <w:tcW w:w="1101" w:type="dxa"/>
            <w:tcBorders>
              <w:top w:val="single" w:sz="4" w:space="0" w:color="BFBFBF"/>
              <w:left w:val="single" w:sz="4" w:space="0" w:color="BFBFBF"/>
              <w:bottom w:val="single" w:sz="4" w:space="0" w:color="BFBFBF"/>
              <w:right w:val="single" w:sz="4" w:space="0" w:color="BFBFBF"/>
            </w:tcBorders>
            <w:vAlign w:val="center"/>
          </w:tcPr>
          <w:p w14:paraId="7C651288" w14:textId="77777777" w:rsidR="00432F7D" w:rsidRDefault="00432F7D">
            <w:pPr>
              <w:pStyle w:val="ByLine"/>
              <w:spacing w:before="0" w:after="0"/>
              <w:jc w:val="center"/>
            </w:pPr>
            <w:r>
              <w:rPr>
                <w:color w:val="C00000"/>
                <w:sz w:val="24"/>
                <w:szCs w:val="24"/>
              </w:rPr>
              <w:t>S. No</w:t>
            </w:r>
          </w:p>
        </w:tc>
        <w:tc>
          <w:tcPr>
            <w:tcW w:w="2693" w:type="dxa"/>
            <w:tcBorders>
              <w:top w:val="single" w:sz="4" w:space="0" w:color="BFBFBF"/>
              <w:left w:val="nil"/>
              <w:bottom w:val="single" w:sz="4" w:space="0" w:color="BFBFBF"/>
              <w:right w:val="single" w:sz="4" w:space="0" w:color="BFBFBF"/>
            </w:tcBorders>
            <w:vAlign w:val="center"/>
          </w:tcPr>
          <w:p w14:paraId="4C84E8C3" w14:textId="0D19B337" w:rsidR="00432F7D" w:rsidRDefault="00432F7D" w:rsidP="00432F7D">
            <w:pPr>
              <w:pStyle w:val="ByLine"/>
              <w:spacing w:before="0" w:after="0"/>
              <w:jc w:val="center"/>
            </w:pPr>
            <w:r>
              <w:rPr>
                <w:color w:val="C00000"/>
                <w:sz w:val="24"/>
                <w:szCs w:val="24"/>
              </w:rPr>
              <w:t>Roll Number</w:t>
            </w:r>
          </w:p>
        </w:tc>
        <w:tc>
          <w:tcPr>
            <w:tcW w:w="5782" w:type="dxa"/>
            <w:gridSpan w:val="2"/>
            <w:tcBorders>
              <w:top w:val="single" w:sz="4" w:space="0" w:color="BFBFBF"/>
              <w:left w:val="nil"/>
              <w:bottom w:val="single" w:sz="4" w:space="0" w:color="BFBFBF"/>
              <w:right w:val="single" w:sz="4" w:space="0" w:color="BFBFBF"/>
            </w:tcBorders>
            <w:vAlign w:val="center"/>
          </w:tcPr>
          <w:p w14:paraId="21E25656" w14:textId="27139309" w:rsidR="00432F7D" w:rsidRDefault="00432F7D">
            <w:pPr>
              <w:pStyle w:val="ByLine"/>
              <w:spacing w:before="0" w:after="0"/>
              <w:jc w:val="center"/>
            </w:pPr>
            <w:r w:rsidRPr="00432F7D">
              <w:rPr>
                <w:color w:val="C00000"/>
                <w:sz w:val="24"/>
                <w:szCs w:val="24"/>
              </w:rPr>
              <w:t>Student Name</w:t>
            </w:r>
          </w:p>
        </w:tc>
      </w:tr>
      <w:tr w:rsidR="00432F7D" w14:paraId="630CFFD0" w14:textId="77777777" w:rsidTr="00E2792A">
        <w:trPr>
          <w:trHeight w:val="454"/>
        </w:trPr>
        <w:tc>
          <w:tcPr>
            <w:tcW w:w="1101" w:type="dxa"/>
            <w:tcBorders>
              <w:top w:val="single" w:sz="4" w:space="0" w:color="BFBFBF"/>
              <w:left w:val="single" w:sz="4" w:space="0" w:color="BFBFBF"/>
              <w:bottom w:val="single" w:sz="4" w:space="0" w:color="BFBFBF"/>
              <w:right w:val="single" w:sz="4" w:space="0" w:color="BFBFBF"/>
            </w:tcBorders>
            <w:vAlign w:val="center"/>
          </w:tcPr>
          <w:p w14:paraId="1F5E37D6" w14:textId="77777777" w:rsidR="00432F7D" w:rsidRDefault="00432F7D">
            <w:pPr>
              <w:pStyle w:val="ByLine"/>
              <w:spacing w:before="0" w:after="0"/>
              <w:jc w:val="center"/>
            </w:pPr>
            <w:r>
              <w:rPr>
                <w:color w:val="0D0D0D"/>
                <w:sz w:val="24"/>
                <w:szCs w:val="24"/>
              </w:rPr>
              <w:t>1.</w:t>
            </w:r>
          </w:p>
        </w:tc>
        <w:tc>
          <w:tcPr>
            <w:tcW w:w="2693" w:type="dxa"/>
            <w:tcBorders>
              <w:top w:val="single" w:sz="4" w:space="0" w:color="BFBFBF"/>
              <w:left w:val="nil"/>
              <w:bottom w:val="single" w:sz="4" w:space="0" w:color="BFBFBF"/>
              <w:right w:val="single" w:sz="4" w:space="0" w:color="BFBFBF"/>
            </w:tcBorders>
            <w:vAlign w:val="center"/>
          </w:tcPr>
          <w:p w14:paraId="7C90C53D" w14:textId="492FD9DA" w:rsidR="00432F7D" w:rsidRDefault="009B39A2">
            <w:pPr>
              <w:pStyle w:val="ByLine"/>
              <w:spacing w:before="0" w:after="0"/>
              <w:jc w:val="left"/>
            </w:pPr>
            <w:r>
              <w:t>22N31</w:t>
            </w:r>
            <w:r w:rsidR="00121F14">
              <w:t>A7314</w:t>
            </w:r>
          </w:p>
        </w:tc>
        <w:tc>
          <w:tcPr>
            <w:tcW w:w="5782" w:type="dxa"/>
            <w:gridSpan w:val="2"/>
            <w:tcBorders>
              <w:top w:val="single" w:sz="4" w:space="0" w:color="BFBFBF"/>
              <w:left w:val="nil"/>
              <w:bottom w:val="single" w:sz="4" w:space="0" w:color="BFBFBF"/>
              <w:right w:val="single" w:sz="4" w:space="0" w:color="BFBFBF"/>
            </w:tcBorders>
            <w:vAlign w:val="center"/>
          </w:tcPr>
          <w:p w14:paraId="58EBA45A" w14:textId="293A7C4A" w:rsidR="00432F7D" w:rsidRDefault="009B39A2" w:rsidP="009B39A2">
            <w:pPr>
              <w:pStyle w:val="ByLine"/>
              <w:spacing w:before="0" w:after="0"/>
              <w:jc w:val="left"/>
            </w:pPr>
            <w:r>
              <w:t xml:space="preserve">                        </w:t>
            </w:r>
            <w:r w:rsidR="00121F14">
              <w:t>G. Thapaswini Reddy</w:t>
            </w:r>
          </w:p>
        </w:tc>
      </w:tr>
      <w:tr w:rsidR="00432F7D" w14:paraId="784BD456" w14:textId="77777777" w:rsidTr="00E2792A">
        <w:trPr>
          <w:trHeight w:val="454"/>
        </w:trPr>
        <w:tc>
          <w:tcPr>
            <w:tcW w:w="1101" w:type="dxa"/>
            <w:tcBorders>
              <w:top w:val="single" w:sz="4" w:space="0" w:color="BFBFBF"/>
              <w:left w:val="single" w:sz="4" w:space="0" w:color="BFBFBF"/>
              <w:bottom w:val="single" w:sz="4" w:space="0" w:color="BFBFBF"/>
              <w:right w:val="single" w:sz="4" w:space="0" w:color="BFBFBF"/>
            </w:tcBorders>
            <w:vAlign w:val="center"/>
          </w:tcPr>
          <w:p w14:paraId="04BEB6B7" w14:textId="77777777" w:rsidR="00432F7D" w:rsidRDefault="00432F7D">
            <w:pPr>
              <w:pStyle w:val="ByLine"/>
              <w:spacing w:before="0" w:after="0"/>
              <w:jc w:val="center"/>
            </w:pPr>
            <w:r>
              <w:rPr>
                <w:color w:val="0D0D0D"/>
                <w:sz w:val="24"/>
                <w:szCs w:val="24"/>
              </w:rPr>
              <w:t>2.</w:t>
            </w:r>
          </w:p>
        </w:tc>
        <w:tc>
          <w:tcPr>
            <w:tcW w:w="2693" w:type="dxa"/>
            <w:tcBorders>
              <w:top w:val="single" w:sz="4" w:space="0" w:color="BFBFBF"/>
              <w:left w:val="nil"/>
              <w:bottom w:val="single" w:sz="4" w:space="0" w:color="BFBFBF"/>
              <w:right w:val="single" w:sz="4" w:space="0" w:color="BFBFBF"/>
            </w:tcBorders>
            <w:vAlign w:val="center"/>
          </w:tcPr>
          <w:p w14:paraId="23745064" w14:textId="48620296" w:rsidR="00432F7D" w:rsidRDefault="009B39A2">
            <w:pPr>
              <w:pStyle w:val="ByLine"/>
              <w:spacing w:before="0" w:after="0"/>
              <w:jc w:val="left"/>
            </w:pPr>
            <w:r>
              <w:t>22N31A</w:t>
            </w:r>
            <w:r w:rsidR="0072627D">
              <w:t>73</w:t>
            </w:r>
            <w:r w:rsidR="00121F14">
              <w:t>20</w:t>
            </w:r>
          </w:p>
        </w:tc>
        <w:tc>
          <w:tcPr>
            <w:tcW w:w="5782" w:type="dxa"/>
            <w:gridSpan w:val="2"/>
            <w:tcBorders>
              <w:top w:val="single" w:sz="4" w:space="0" w:color="BFBFBF"/>
              <w:left w:val="nil"/>
              <w:bottom w:val="single" w:sz="4" w:space="0" w:color="BFBFBF"/>
              <w:right w:val="single" w:sz="4" w:space="0" w:color="BFBFBF"/>
            </w:tcBorders>
            <w:vAlign w:val="center"/>
          </w:tcPr>
          <w:p w14:paraId="403CD1DD" w14:textId="32096631" w:rsidR="00432F7D" w:rsidRDefault="009B39A2" w:rsidP="009B39A2">
            <w:pPr>
              <w:pStyle w:val="ByLine"/>
              <w:spacing w:before="0" w:after="0"/>
              <w:jc w:val="left"/>
            </w:pPr>
            <w:r>
              <w:t xml:space="preserve">                        </w:t>
            </w:r>
            <w:r w:rsidR="00121F14">
              <w:t>J. Sai Vignesh</w:t>
            </w:r>
          </w:p>
        </w:tc>
      </w:tr>
      <w:tr w:rsidR="00432F7D" w14:paraId="234A9EF4" w14:textId="77777777" w:rsidTr="00E2792A">
        <w:trPr>
          <w:trHeight w:val="454"/>
        </w:trPr>
        <w:tc>
          <w:tcPr>
            <w:tcW w:w="1101" w:type="dxa"/>
            <w:tcBorders>
              <w:top w:val="single" w:sz="4" w:space="0" w:color="BFBFBF"/>
              <w:left w:val="single" w:sz="4" w:space="0" w:color="BFBFBF"/>
              <w:bottom w:val="single" w:sz="4" w:space="0" w:color="BFBFBF"/>
              <w:right w:val="single" w:sz="4" w:space="0" w:color="BFBFBF"/>
            </w:tcBorders>
            <w:vAlign w:val="center"/>
          </w:tcPr>
          <w:p w14:paraId="101DEB45" w14:textId="77777777" w:rsidR="00432F7D" w:rsidRDefault="00432F7D">
            <w:pPr>
              <w:pStyle w:val="ByLine"/>
              <w:spacing w:before="0" w:after="0"/>
              <w:jc w:val="center"/>
            </w:pPr>
            <w:r>
              <w:rPr>
                <w:color w:val="0D0D0D"/>
                <w:sz w:val="24"/>
                <w:szCs w:val="24"/>
              </w:rPr>
              <w:t>3.</w:t>
            </w:r>
          </w:p>
        </w:tc>
        <w:tc>
          <w:tcPr>
            <w:tcW w:w="2693" w:type="dxa"/>
            <w:tcBorders>
              <w:top w:val="single" w:sz="4" w:space="0" w:color="BFBFBF"/>
              <w:left w:val="nil"/>
              <w:bottom w:val="single" w:sz="4" w:space="0" w:color="BFBFBF"/>
              <w:right w:val="single" w:sz="4" w:space="0" w:color="BFBFBF"/>
            </w:tcBorders>
            <w:vAlign w:val="center"/>
          </w:tcPr>
          <w:p w14:paraId="66D76BA3" w14:textId="657F2E0F" w:rsidR="00432F7D" w:rsidRDefault="009B39A2">
            <w:pPr>
              <w:pStyle w:val="ByLine"/>
              <w:spacing w:before="0" w:after="0"/>
              <w:jc w:val="left"/>
            </w:pPr>
            <w:r>
              <w:t>22N31A</w:t>
            </w:r>
            <w:r w:rsidR="0072627D">
              <w:t>73</w:t>
            </w:r>
            <w:r w:rsidR="00121F14">
              <w:t>26</w:t>
            </w:r>
          </w:p>
        </w:tc>
        <w:tc>
          <w:tcPr>
            <w:tcW w:w="5782" w:type="dxa"/>
            <w:gridSpan w:val="2"/>
            <w:tcBorders>
              <w:top w:val="single" w:sz="4" w:space="0" w:color="BFBFBF"/>
              <w:left w:val="nil"/>
              <w:bottom w:val="single" w:sz="4" w:space="0" w:color="BFBFBF"/>
              <w:right w:val="single" w:sz="4" w:space="0" w:color="BFBFBF"/>
            </w:tcBorders>
            <w:vAlign w:val="center"/>
          </w:tcPr>
          <w:p w14:paraId="7149478B" w14:textId="748C4175" w:rsidR="00432F7D" w:rsidRDefault="009B39A2" w:rsidP="009B39A2">
            <w:pPr>
              <w:pStyle w:val="ByLine"/>
              <w:spacing w:before="0" w:after="0"/>
              <w:jc w:val="left"/>
            </w:pPr>
            <w:r>
              <w:t xml:space="preserve">                        </w:t>
            </w:r>
            <w:r w:rsidR="00121F14">
              <w:t>K. Purna Harini</w:t>
            </w:r>
          </w:p>
        </w:tc>
      </w:tr>
      <w:tr w:rsidR="00432F7D" w:rsidRPr="008A2831" w14:paraId="4F65A6F6" w14:textId="77777777" w:rsidTr="00E2792A">
        <w:trPr>
          <w:trHeight w:val="19"/>
        </w:trPr>
        <w:tc>
          <w:tcPr>
            <w:tcW w:w="1101" w:type="dxa"/>
            <w:tcBorders>
              <w:top w:val="nil"/>
              <w:left w:val="nil"/>
              <w:bottom w:val="nil"/>
              <w:right w:val="nil"/>
            </w:tcBorders>
            <w:tcMar>
              <w:top w:w="55" w:type="dxa"/>
              <w:left w:w="108" w:type="dxa"/>
              <w:bottom w:w="55" w:type="dxa"/>
              <w:right w:w="108" w:type="dxa"/>
            </w:tcMar>
            <w:vAlign w:val="center"/>
          </w:tcPr>
          <w:p w14:paraId="00C0A912" w14:textId="77777777" w:rsidR="00432F7D" w:rsidRDefault="00432F7D" w:rsidP="00E2792A">
            <w:pPr>
              <w:pStyle w:val="ByLine"/>
              <w:snapToGrid w:val="0"/>
              <w:spacing w:before="0" w:after="0" w:line="144" w:lineRule="auto"/>
              <w:jc w:val="center"/>
              <w:rPr>
                <w:color w:val="FF0000"/>
                <w:sz w:val="24"/>
                <w:szCs w:val="24"/>
              </w:rPr>
            </w:pPr>
          </w:p>
        </w:tc>
        <w:tc>
          <w:tcPr>
            <w:tcW w:w="2693" w:type="dxa"/>
            <w:tcBorders>
              <w:top w:val="nil"/>
              <w:left w:val="nil"/>
              <w:bottom w:val="nil"/>
              <w:right w:val="nil"/>
            </w:tcBorders>
            <w:tcMar>
              <w:top w:w="55" w:type="dxa"/>
              <w:left w:w="108" w:type="dxa"/>
              <w:bottom w:w="55" w:type="dxa"/>
              <w:right w:w="108" w:type="dxa"/>
            </w:tcMar>
            <w:vAlign w:val="center"/>
          </w:tcPr>
          <w:p w14:paraId="7A22D461" w14:textId="77777777" w:rsidR="00432F7D" w:rsidRDefault="00432F7D" w:rsidP="00E2792A">
            <w:pPr>
              <w:pStyle w:val="ByLine"/>
              <w:snapToGrid w:val="0"/>
              <w:spacing w:before="0" w:after="0" w:line="144" w:lineRule="auto"/>
              <w:jc w:val="left"/>
              <w:rPr>
                <w:color w:val="FF0000"/>
                <w:sz w:val="24"/>
                <w:szCs w:val="24"/>
              </w:rPr>
            </w:pPr>
          </w:p>
        </w:tc>
        <w:tc>
          <w:tcPr>
            <w:tcW w:w="5782" w:type="dxa"/>
            <w:gridSpan w:val="2"/>
            <w:tcBorders>
              <w:top w:val="nil"/>
              <w:left w:val="nil"/>
              <w:bottom w:val="nil"/>
              <w:right w:val="nil"/>
            </w:tcBorders>
            <w:tcMar>
              <w:top w:w="55" w:type="dxa"/>
              <w:left w:w="108" w:type="dxa"/>
              <w:bottom w:w="55" w:type="dxa"/>
              <w:right w:w="108" w:type="dxa"/>
            </w:tcMar>
            <w:vAlign w:val="center"/>
          </w:tcPr>
          <w:p w14:paraId="253A79F6" w14:textId="77777777" w:rsidR="00432F7D" w:rsidRDefault="00432F7D" w:rsidP="00E2792A">
            <w:pPr>
              <w:pStyle w:val="ByLine"/>
              <w:snapToGrid w:val="0"/>
              <w:spacing w:before="0" w:after="0" w:line="144" w:lineRule="auto"/>
              <w:jc w:val="center"/>
              <w:rPr>
                <w:color w:val="FF0000"/>
                <w:sz w:val="24"/>
                <w:szCs w:val="24"/>
              </w:rPr>
            </w:pPr>
          </w:p>
        </w:tc>
      </w:tr>
      <w:tr w:rsidR="00E2792A" w:rsidRPr="00B204A6" w14:paraId="6859B3D1" w14:textId="77777777" w:rsidTr="00E2792A">
        <w:tblPrEx>
          <w:tblCellMar>
            <w:top w:w="55" w:type="dxa"/>
            <w:bottom w:w="55" w:type="dxa"/>
          </w:tblCellMar>
          <w:tblLook w:val="0000" w:firstRow="0" w:lastRow="0" w:firstColumn="0" w:lastColumn="0" w:noHBand="0" w:noVBand="0"/>
        </w:tblPrEx>
        <w:trPr>
          <w:trHeight w:val="454"/>
        </w:trPr>
        <w:tc>
          <w:tcPr>
            <w:tcW w:w="1101" w:type="dxa"/>
            <w:vAlign w:val="center"/>
          </w:tcPr>
          <w:p w14:paraId="036B2D39" w14:textId="77777777" w:rsidR="00E2792A" w:rsidRPr="00B204A6" w:rsidRDefault="00E2792A" w:rsidP="00E2792A">
            <w:pPr>
              <w:pStyle w:val="ByLine"/>
              <w:snapToGrid w:val="0"/>
              <w:spacing w:before="0" w:after="0" w:line="144" w:lineRule="auto"/>
              <w:jc w:val="center"/>
              <w:rPr>
                <w:color w:val="FF0000"/>
                <w:sz w:val="24"/>
                <w:szCs w:val="24"/>
              </w:rPr>
            </w:pPr>
          </w:p>
        </w:tc>
        <w:tc>
          <w:tcPr>
            <w:tcW w:w="4819" w:type="dxa"/>
            <w:gridSpan w:val="2"/>
            <w:vAlign w:val="center"/>
          </w:tcPr>
          <w:p w14:paraId="41B28AD2" w14:textId="77777777" w:rsidR="00E2792A" w:rsidRPr="00B204A6" w:rsidRDefault="00E2792A" w:rsidP="00E2792A">
            <w:pPr>
              <w:pStyle w:val="ByLine"/>
              <w:snapToGrid w:val="0"/>
              <w:spacing w:before="0" w:after="0" w:line="144" w:lineRule="auto"/>
              <w:jc w:val="left"/>
              <w:rPr>
                <w:color w:val="FF0000"/>
                <w:sz w:val="24"/>
                <w:szCs w:val="24"/>
              </w:rPr>
            </w:pPr>
          </w:p>
        </w:tc>
        <w:tc>
          <w:tcPr>
            <w:tcW w:w="3656" w:type="dxa"/>
            <w:vAlign w:val="center"/>
          </w:tcPr>
          <w:p w14:paraId="79846D15" w14:textId="77777777" w:rsidR="00E2792A" w:rsidRPr="00B204A6" w:rsidRDefault="00E2792A" w:rsidP="00E2792A">
            <w:pPr>
              <w:pStyle w:val="ByLine"/>
              <w:snapToGrid w:val="0"/>
              <w:spacing w:before="0" w:after="0" w:line="144" w:lineRule="auto"/>
              <w:jc w:val="center"/>
              <w:rPr>
                <w:color w:val="FF0000"/>
                <w:sz w:val="24"/>
                <w:szCs w:val="24"/>
              </w:rPr>
            </w:pPr>
          </w:p>
        </w:tc>
      </w:tr>
    </w:tbl>
    <w:p w14:paraId="54543610" w14:textId="77777777" w:rsidR="00E2792A" w:rsidRPr="00B204A6" w:rsidRDefault="00E2792A" w:rsidP="00E2792A">
      <w:pPr>
        <w:pStyle w:val="ByLine"/>
        <w:spacing w:before="120" w:after="0"/>
        <w:jc w:val="left"/>
        <w:rPr>
          <w:sz w:val="22"/>
        </w:rPr>
      </w:pPr>
    </w:p>
    <w:tbl>
      <w:tblPr>
        <w:tblW w:w="9639" w:type="dxa"/>
        <w:tblInd w:w="-5" w:type="dxa"/>
        <w:tblLayout w:type="fixed"/>
        <w:tblLook w:val="0000" w:firstRow="0" w:lastRow="0" w:firstColumn="0" w:lastColumn="0" w:noHBand="0" w:noVBand="0"/>
      </w:tblPr>
      <w:tblGrid>
        <w:gridCol w:w="2895"/>
        <w:gridCol w:w="6744"/>
      </w:tblGrid>
      <w:tr w:rsidR="00E2792A" w:rsidRPr="00B204A6" w14:paraId="5C252259" w14:textId="77777777" w:rsidTr="00E2792A">
        <w:tc>
          <w:tcPr>
            <w:tcW w:w="2895" w:type="dxa"/>
            <w:tcBorders>
              <w:top w:val="single" w:sz="4" w:space="0" w:color="BFBFBF"/>
              <w:left w:val="single" w:sz="4" w:space="0" w:color="BFBFBF"/>
              <w:bottom w:val="single" w:sz="4" w:space="0" w:color="BFBFBF"/>
              <w:right w:val="single" w:sz="4" w:space="0" w:color="BFBFBF"/>
            </w:tcBorders>
            <w:vAlign w:val="center"/>
          </w:tcPr>
          <w:p w14:paraId="3DAAD52F" w14:textId="77777777" w:rsidR="00E2792A" w:rsidRPr="00B204A6" w:rsidRDefault="00E2792A">
            <w:pPr>
              <w:pStyle w:val="ByLine"/>
              <w:spacing w:before="120" w:after="0"/>
              <w:jc w:val="left"/>
            </w:pPr>
            <w:r w:rsidRPr="00B204A6">
              <w:t>Supervisor:</w:t>
            </w:r>
          </w:p>
        </w:tc>
        <w:tc>
          <w:tcPr>
            <w:tcW w:w="6744" w:type="dxa"/>
            <w:tcBorders>
              <w:top w:val="single" w:sz="4" w:space="0" w:color="BFBFBF"/>
              <w:left w:val="single" w:sz="4" w:space="0" w:color="BFBFBF"/>
              <w:bottom w:val="single" w:sz="4" w:space="0" w:color="BFBFBF"/>
              <w:right w:val="single" w:sz="4" w:space="0" w:color="BFBFBF"/>
            </w:tcBorders>
            <w:vAlign w:val="center"/>
          </w:tcPr>
          <w:p w14:paraId="5DC14FF4" w14:textId="1718FA00" w:rsidR="00E2792A" w:rsidRPr="00B204A6" w:rsidRDefault="0099405A">
            <w:pPr>
              <w:pStyle w:val="ByLine"/>
              <w:spacing w:before="120" w:after="0"/>
              <w:jc w:val="left"/>
            </w:pPr>
            <w:r>
              <w:t xml:space="preserve">Dr. </w:t>
            </w:r>
            <w:r w:rsidR="00D57F67">
              <w:t>T. Siva Ratna Sai</w:t>
            </w:r>
          </w:p>
        </w:tc>
      </w:tr>
      <w:tr w:rsidR="00E2792A" w:rsidRPr="00B204A6" w14:paraId="08B04430" w14:textId="77777777" w:rsidTr="00E2792A">
        <w:tc>
          <w:tcPr>
            <w:tcW w:w="2895" w:type="dxa"/>
            <w:tcBorders>
              <w:top w:val="single" w:sz="4" w:space="0" w:color="BFBFBF"/>
              <w:left w:val="single" w:sz="4" w:space="0" w:color="BFBFBF"/>
              <w:bottom w:val="single" w:sz="4" w:space="0" w:color="BFBFBF"/>
              <w:right w:val="single" w:sz="4" w:space="0" w:color="BFBFBF"/>
            </w:tcBorders>
            <w:vAlign w:val="center"/>
          </w:tcPr>
          <w:p w14:paraId="17A3A0F4" w14:textId="77777777" w:rsidR="00E2792A" w:rsidRPr="00B204A6" w:rsidRDefault="00E2792A">
            <w:pPr>
              <w:pStyle w:val="ByLine"/>
              <w:spacing w:before="120" w:after="0"/>
              <w:jc w:val="left"/>
            </w:pPr>
            <w:r w:rsidRPr="00B204A6">
              <w:t>Designation:</w:t>
            </w:r>
          </w:p>
        </w:tc>
        <w:tc>
          <w:tcPr>
            <w:tcW w:w="6744" w:type="dxa"/>
            <w:tcBorders>
              <w:top w:val="single" w:sz="4" w:space="0" w:color="BFBFBF"/>
              <w:left w:val="single" w:sz="4" w:space="0" w:color="BFBFBF"/>
              <w:bottom w:val="single" w:sz="4" w:space="0" w:color="BFBFBF"/>
              <w:right w:val="single" w:sz="4" w:space="0" w:color="BFBFBF"/>
            </w:tcBorders>
            <w:vAlign w:val="center"/>
          </w:tcPr>
          <w:p w14:paraId="7B626456" w14:textId="4AA54CC4" w:rsidR="00E2792A" w:rsidRPr="00B204A6" w:rsidRDefault="0099405A">
            <w:pPr>
              <w:pStyle w:val="ByLine"/>
              <w:spacing w:before="120" w:after="0"/>
              <w:jc w:val="left"/>
            </w:pPr>
            <w:r>
              <w:t>Associate Professor</w:t>
            </w:r>
          </w:p>
        </w:tc>
      </w:tr>
      <w:tr w:rsidR="00E2792A" w:rsidRPr="00B204A6" w14:paraId="56D90D30" w14:textId="77777777" w:rsidTr="00E2792A">
        <w:tc>
          <w:tcPr>
            <w:tcW w:w="2895" w:type="dxa"/>
            <w:tcBorders>
              <w:top w:val="single" w:sz="4" w:space="0" w:color="BFBFBF"/>
              <w:left w:val="single" w:sz="4" w:space="0" w:color="BFBFBF"/>
              <w:bottom w:val="single" w:sz="4" w:space="0" w:color="BFBFBF"/>
              <w:right w:val="single" w:sz="4" w:space="0" w:color="BFBFBF"/>
            </w:tcBorders>
            <w:vAlign w:val="center"/>
          </w:tcPr>
          <w:p w14:paraId="6D348C2C" w14:textId="77777777" w:rsidR="00E2792A" w:rsidRPr="00B204A6" w:rsidRDefault="00E2792A">
            <w:pPr>
              <w:pStyle w:val="ByLine"/>
              <w:spacing w:before="120" w:after="0"/>
              <w:jc w:val="left"/>
            </w:pPr>
            <w:r w:rsidRPr="00B204A6">
              <w:t>Department:</w:t>
            </w:r>
          </w:p>
        </w:tc>
        <w:tc>
          <w:tcPr>
            <w:tcW w:w="6744" w:type="dxa"/>
            <w:tcBorders>
              <w:top w:val="single" w:sz="4" w:space="0" w:color="BFBFBF"/>
              <w:left w:val="single" w:sz="4" w:space="0" w:color="BFBFBF"/>
              <w:bottom w:val="single" w:sz="4" w:space="0" w:color="BFBFBF"/>
              <w:right w:val="single" w:sz="4" w:space="0" w:color="BFBFBF"/>
            </w:tcBorders>
            <w:vAlign w:val="center"/>
          </w:tcPr>
          <w:p w14:paraId="13F270AB" w14:textId="776909EA" w:rsidR="00E2792A" w:rsidRPr="00B204A6" w:rsidRDefault="0099405A">
            <w:pPr>
              <w:pStyle w:val="ByLine"/>
              <w:spacing w:before="120" w:after="0"/>
              <w:jc w:val="left"/>
            </w:pPr>
            <w:r>
              <w:t>Computational Intelligence</w:t>
            </w:r>
          </w:p>
        </w:tc>
      </w:tr>
      <w:tr w:rsidR="00E2792A" w:rsidRPr="00B204A6" w14:paraId="5C7CEF8B" w14:textId="77777777" w:rsidTr="00E2792A">
        <w:tc>
          <w:tcPr>
            <w:tcW w:w="2895" w:type="dxa"/>
            <w:tcBorders>
              <w:top w:val="single" w:sz="4" w:space="0" w:color="BFBFBF"/>
              <w:left w:val="single" w:sz="4" w:space="0" w:color="BFBFBF"/>
              <w:bottom w:val="single" w:sz="4" w:space="0" w:color="BFBFBF"/>
              <w:right w:val="single" w:sz="4" w:space="0" w:color="BFBFBF"/>
            </w:tcBorders>
            <w:vAlign w:val="center"/>
          </w:tcPr>
          <w:p w14:paraId="5FDBC5B3" w14:textId="77777777" w:rsidR="00E2792A" w:rsidRPr="00B204A6" w:rsidRDefault="00E2792A">
            <w:pPr>
              <w:pStyle w:val="ByLine"/>
              <w:spacing w:before="120" w:after="0"/>
              <w:jc w:val="left"/>
            </w:pPr>
            <w:r w:rsidRPr="00B204A6">
              <w:t>Batch ID:</w:t>
            </w:r>
          </w:p>
        </w:tc>
        <w:tc>
          <w:tcPr>
            <w:tcW w:w="6744" w:type="dxa"/>
            <w:tcBorders>
              <w:top w:val="single" w:sz="4" w:space="0" w:color="BFBFBF"/>
              <w:left w:val="single" w:sz="4" w:space="0" w:color="BFBFBF"/>
              <w:bottom w:val="single" w:sz="4" w:space="0" w:color="BFBFBF"/>
              <w:right w:val="single" w:sz="4" w:space="0" w:color="BFBFBF"/>
            </w:tcBorders>
            <w:vAlign w:val="center"/>
          </w:tcPr>
          <w:p w14:paraId="0D3C4703" w14:textId="5C6396BF" w:rsidR="00E2792A" w:rsidRPr="00B204A6" w:rsidRDefault="0099405A">
            <w:pPr>
              <w:pStyle w:val="ByLine"/>
              <w:spacing w:before="120" w:after="0"/>
              <w:jc w:val="left"/>
            </w:pPr>
            <w:r>
              <w:t>22CSMMP1D</w:t>
            </w:r>
            <w:r w:rsidR="00D57F67">
              <w:t>03</w:t>
            </w:r>
          </w:p>
        </w:tc>
      </w:tr>
      <w:tr w:rsidR="00E2792A" w:rsidRPr="00B204A6" w14:paraId="4ECDC5F5" w14:textId="77777777" w:rsidTr="00E2792A">
        <w:tc>
          <w:tcPr>
            <w:tcW w:w="2895" w:type="dxa"/>
            <w:tcBorders>
              <w:top w:val="single" w:sz="4" w:space="0" w:color="BFBFBF"/>
              <w:left w:val="single" w:sz="4" w:space="0" w:color="BFBFBF"/>
              <w:bottom w:val="single" w:sz="4" w:space="0" w:color="BFBFBF"/>
              <w:right w:val="single" w:sz="4" w:space="0" w:color="BFBFBF"/>
            </w:tcBorders>
          </w:tcPr>
          <w:p w14:paraId="3FFE7CD7" w14:textId="77777777" w:rsidR="00E2792A" w:rsidRPr="00B204A6" w:rsidRDefault="00E2792A">
            <w:pPr>
              <w:pStyle w:val="ByLine"/>
              <w:spacing w:before="120" w:after="0"/>
              <w:jc w:val="left"/>
            </w:pPr>
            <w:r w:rsidRPr="00B204A6">
              <w:t>Date:</w:t>
            </w:r>
          </w:p>
        </w:tc>
        <w:tc>
          <w:tcPr>
            <w:tcW w:w="6744" w:type="dxa"/>
            <w:tcBorders>
              <w:top w:val="single" w:sz="4" w:space="0" w:color="BFBFBF"/>
              <w:left w:val="single" w:sz="4" w:space="0" w:color="BFBFBF"/>
              <w:bottom w:val="single" w:sz="4" w:space="0" w:color="BFBFBF"/>
              <w:right w:val="single" w:sz="4" w:space="0" w:color="BFBFBF"/>
            </w:tcBorders>
          </w:tcPr>
          <w:p w14:paraId="210819AD" w14:textId="77777777" w:rsidR="00E2792A" w:rsidRPr="00B204A6" w:rsidRDefault="00E2792A">
            <w:pPr>
              <w:pStyle w:val="ByLine"/>
              <w:snapToGrid w:val="0"/>
              <w:spacing w:before="120" w:after="0"/>
              <w:jc w:val="left"/>
              <w:rPr>
                <w:sz w:val="22"/>
              </w:rPr>
            </w:pPr>
          </w:p>
        </w:tc>
      </w:tr>
      <w:tr w:rsidR="00E2792A" w:rsidRPr="00B204A6" w14:paraId="49712B3C" w14:textId="77777777" w:rsidTr="00E2792A">
        <w:tc>
          <w:tcPr>
            <w:tcW w:w="2895" w:type="dxa"/>
            <w:tcBorders>
              <w:top w:val="single" w:sz="4" w:space="0" w:color="BFBFBF"/>
              <w:left w:val="single" w:sz="4" w:space="0" w:color="BFBFBF"/>
              <w:bottom w:val="single" w:sz="4" w:space="0" w:color="BFBFBF"/>
              <w:right w:val="single" w:sz="4" w:space="0" w:color="BFBFBF"/>
            </w:tcBorders>
            <w:vAlign w:val="center"/>
          </w:tcPr>
          <w:p w14:paraId="4730261D" w14:textId="77777777" w:rsidR="00E2792A" w:rsidRPr="00B204A6" w:rsidRDefault="00E2792A">
            <w:pPr>
              <w:pStyle w:val="ByLine"/>
              <w:spacing w:before="0" w:after="0"/>
              <w:jc w:val="left"/>
            </w:pPr>
            <w:r w:rsidRPr="00B204A6">
              <w:t>Supervisor Sign. &amp; Date</w:t>
            </w:r>
          </w:p>
        </w:tc>
        <w:tc>
          <w:tcPr>
            <w:tcW w:w="6744" w:type="dxa"/>
            <w:tcBorders>
              <w:top w:val="single" w:sz="4" w:space="0" w:color="BFBFBF"/>
              <w:left w:val="single" w:sz="4" w:space="0" w:color="BFBFBF"/>
              <w:bottom w:val="single" w:sz="4" w:space="0" w:color="BFBFBF"/>
              <w:right w:val="single" w:sz="4" w:space="0" w:color="BFBFBF"/>
            </w:tcBorders>
          </w:tcPr>
          <w:p w14:paraId="1D3305C5" w14:textId="77777777" w:rsidR="00E2792A" w:rsidRPr="00B204A6" w:rsidRDefault="00E2792A">
            <w:pPr>
              <w:pStyle w:val="ByLine"/>
              <w:snapToGrid w:val="0"/>
              <w:spacing w:before="120" w:after="0"/>
              <w:jc w:val="left"/>
              <w:rPr>
                <w:sz w:val="22"/>
              </w:rPr>
            </w:pPr>
          </w:p>
        </w:tc>
      </w:tr>
    </w:tbl>
    <w:p w14:paraId="327D0FCE" w14:textId="77777777" w:rsidR="008A2831" w:rsidRPr="008A2831" w:rsidRDefault="008A2831" w:rsidP="008A2831">
      <w:pPr>
        <w:spacing w:line="240" w:lineRule="auto"/>
        <w:jc w:val="center"/>
        <w:rPr>
          <w:rFonts w:ascii="Arial Black" w:hAnsi="Arial Black"/>
          <w:b/>
          <w:bCs/>
          <w:color w:val="0070C0"/>
          <w:sz w:val="20"/>
          <w:szCs w:val="20"/>
        </w:rPr>
      </w:pPr>
    </w:p>
    <w:p w14:paraId="4B2BD4B3" w14:textId="31555A7C" w:rsidR="00EE640A" w:rsidRPr="00E2792A" w:rsidRDefault="00B71BB3" w:rsidP="008A2831">
      <w:pPr>
        <w:spacing w:line="240" w:lineRule="auto"/>
        <w:jc w:val="center"/>
        <w:rPr>
          <w:rFonts w:ascii="Arial Black" w:hAnsi="Arial Black"/>
          <w:b/>
          <w:bCs/>
          <w:color w:val="0070C0"/>
          <w:sz w:val="36"/>
          <w:szCs w:val="36"/>
        </w:rPr>
      </w:pPr>
      <w:r w:rsidRPr="00F9547B">
        <w:rPr>
          <w:rFonts w:ascii="Arial Black" w:hAnsi="Arial Black"/>
          <w:b/>
          <w:bCs/>
          <w:color w:val="0070C0"/>
          <w:sz w:val="36"/>
          <w:szCs w:val="36"/>
        </w:rPr>
        <w:t>Department of Computational Intelligence</w:t>
      </w:r>
    </w:p>
    <w:p w14:paraId="39E3A75F" w14:textId="56E02552" w:rsidR="00087C81" w:rsidRDefault="00B71BB3" w:rsidP="008A2831">
      <w:pPr>
        <w:spacing w:line="240" w:lineRule="auto"/>
        <w:jc w:val="center"/>
      </w:pPr>
      <w:r>
        <w:rPr>
          <w:noProof/>
          <w:lang w:eastAsia="en-IN"/>
        </w:rPr>
        <w:drawing>
          <wp:inline distT="0" distB="0" distL="0" distR="0" wp14:anchorId="78168C4F" wp14:editId="62AA3096">
            <wp:extent cx="871204" cy="893135"/>
            <wp:effectExtent l="0" t="0" r="5715" b="2540"/>
            <wp:docPr id="6023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1228" cy="903411"/>
                    </a:xfrm>
                    <a:prstGeom prst="rect">
                      <a:avLst/>
                    </a:prstGeom>
                    <a:noFill/>
                    <a:ln>
                      <a:noFill/>
                    </a:ln>
                  </pic:spPr>
                </pic:pic>
              </a:graphicData>
            </a:graphic>
          </wp:inline>
        </w:drawing>
      </w:r>
    </w:p>
    <w:p w14:paraId="7DFCFDEB" w14:textId="41983312" w:rsidR="00F903C1" w:rsidRPr="000365C4" w:rsidRDefault="0072627D" w:rsidP="000365C4">
      <w:pPr>
        <w:spacing w:after="40" w:line="240" w:lineRule="auto"/>
        <w:ind w:firstLine="284"/>
        <w:rPr>
          <w:rFonts w:ascii="Arial" w:hAnsi="Arial" w:cs="Arial"/>
          <w:b/>
          <w:bCs/>
        </w:rPr>
      </w:pPr>
      <w:r w:rsidRPr="0072627D">
        <w:rPr>
          <w:rFonts w:ascii="Times New Roman" w:eastAsiaTheme="minorEastAsia" w:hAnsi="Times New Roman" w:cs="Times New Roman"/>
          <w:color w:val="70AD47" w:themeColor="accent6"/>
          <w:kern w:val="24"/>
          <w:sz w:val="48"/>
          <w:szCs w:val="48"/>
        </w:rPr>
        <w:t xml:space="preserve"> </w:t>
      </w:r>
    </w:p>
    <w:p w14:paraId="0D2B375D" w14:textId="77777777" w:rsidR="008F3A3D" w:rsidRDefault="008F3A3D" w:rsidP="00F903C1">
      <w:pPr>
        <w:pStyle w:val="TOC1"/>
        <w:tabs>
          <w:tab w:val="right" w:leader="dot" w:pos="9350"/>
        </w:tabs>
        <w:rPr>
          <w:lang w:val="en-IN" w:eastAsia="en-IN"/>
        </w:rPr>
      </w:pPr>
    </w:p>
    <w:p w14:paraId="3228835D" w14:textId="77777777" w:rsidR="008F3A3D" w:rsidRDefault="008F3A3D" w:rsidP="00F903C1">
      <w:pPr>
        <w:pStyle w:val="TOC1"/>
        <w:tabs>
          <w:tab w:val="right" w:leader="dot" w:pos="9350"/>
        </w:tabs>
        <w:rPr>
          <w:lang w:val="en-IN" w:eastAsia="en-IN"/>
        </w:rPr>
      </w:pPr>
    </w:p>
    <w:p w14:paraId="07003507" w14:textId="4DF7B005" w:rsidR="00214ABB" w:rsidRPr="000F158B" w:rsidRDefault="00F903C1" w:rsidP="000F158B">
      <w:pPr>
        <w:pStyle w:val="TOC1"/>
        <w:tabs>
          <w:tab w:val="right" w:leader="dot" w:pos="9350"/>
        </w:tabs>
        <w:spacing w:line="240" w:lineRule="auto"/>
        <w:rPr>
          <w:sz w:val="24"/>
          <w:szCs w:val="24"/>
          <w:lang w:val="en-IN" w:eastAsia="en-IN"/>
        </w:rPr>
      </w:pPr>
      <w:r w:rsidRPr="000F158B">
        <w:rPr>
          <w:sz w:val="24"/>
          <w:szCs w:val="24"/>
          <w:lang w:val="en-IN" w:eastAsia="en-IN"/>
        </w:rPr>
        <w:t>Contents</w:t>
      </w:r>
      <w:r w:rsidRPr="000F158B">
        <w:rPr>
          <w:sz w:val="24"/>
          <w:szCs w:val="24"/>
          <w:lang w:val="en-IN" w:eastAsia="en-IN"/>
        </w:rPr>
        <w:tab/>
        <w:t>I</w:t>
      </w:r>
      <w:hyperlink w:anchor="__RefHeading___Toc397335649" w:history="1">
        <w:r w:rsidRPr="000F158B">
          <w:rPr>
            <w:rStyle w:val="IndexLink"/>
            <w:sz w:val="24"/>
            <w:szCs w:val="24"/>
            <w:lang w:val="en-IN" w:eastAsia="en-IN"/>
          </w:rPr>
          <w:t>i</w:t>
        </w:r>
      </w:hyperlink>
    </w:p>
    <w:p w14:paraId="36FBCF1A" w14:textId="77777777" w:rsidR="00F903C1" w:rsidRPr="000F158B" w:rsidRDefault="00F903C1" w:rsidP="000F158B">
      <w:pPr>
        <w:pStyle w:val="TOC1"/>
        <w:tabs>
          <w:tab w:val="right" w:leader="dot" w:pos="9350"/>
        </w:tabs>
        <w:spacing w:line="240" w:lineRule="auto"/>
        <w:rPr>
          <w:sz w:val="24"/>
          <w:szCs w:val="24"/>
          <w:lang w:val="en-IN" w:eastAsia="en-IN"/>
        </w:rPr>
      </w:pPr>
      <w:r w:rsidRPr="000F158B">
        <w:rPr>
          <w:sz w:val="24"/>
          <w:szCs w:val="24"/>
          <w:lang w:val="en-IN" w:eastAsia="en-IN"/>
        </w:rPr>
        <w:t>Revisions</w:t>
      </w:r>
      <w:r w:rsidRPr="000F158B">
        <w:rPr>
          <w:sz w:val="24"/>
          <w:szCs w:val="24"/>
          <w:lang w:val="en-IN" w:eastAsia="en-IN"/>
        </w:rPr>
        <w:tab/>
        <w:t>I</w:t>
      </w:r>
      <w:hyperlink w:anchor="__RefHeading___Toc397335649" w:history="1">
        <w:r w:rsidRPr="000F158B">
          <w:rPr>
            <w:rStyle w:val="IndexLink"/>
            <w:sz w:val="24"/>
            <w:szCs w:val="24"/>
            <w:lang w:val="en-IN" w:eastAsia="en-IN"/>
          </w:rPr>
          <w:t>ii</w:t>
        </w:r>
      </w:hyperlink>
    </w:p>
    <w:p w14:paraId="7544F19B" w14:textId="4D995868" w:rsidR="00F903C1" w:rsidRPr="000F158B" w:rsidRDefault="00F903C1" w:rsidP="000F158B">
      <w:pPr>
        <w:pStyle w:val="TOC1"/>
        <w:tabs>
          <w:tab w:val="left" w:pos="480"/>
          <w:tab w:val="right" w:leader="dot" w:pos="9350"/>
        </w:tabs>
        <w:spacing w:line="240" w:lineRule="auto"/>
        <w:rPr>
          <w:sz w:val="24"/>
          <w:szCs w:val="24"/>
          <w:lang w:val="en-IN" w:eastAsia="en-IN"/>
        </w:rPr>
      </w:pPr>
      <w:r w:rsidRPr="000F158B">
        <w:rPr>
          <w:sz w:val="24"/>
          <w:szCs w:val="24"/>
          <w:lang w:val="en-IN" w:eastAsia="en-IN"/>
        </w:rPr>
        <w:t>1</w:t>
      </w:r>
      <w:r w:rsidRPr="000F158B">
        <w:rPr>
          <w:rFonts w:eastAsia="MS Mincho"/>
          <w:b w:val="0"/>
          <w:bCs w:val="0"/>
          <w:caps w:val="0"/>
          <w:sz w:val="24"/>
          <w:szCs w:val="24"/>
          <w:lang w:val="en-US" w:eastAsia="en-IN" w:bidi="ar-SA"/>
        </w:rPr>
        <w:tab/>
      </w:r>
      <w:r w:rsidRPr="000F158B">
        <w:rPr>
          <w:sz w:val="24"/>
          <w:szCs w:val="24"/>
          <w:lang w:val="en-IN" w:eastAsia="en-IN"/>
        </w:rPr>
        <w:t>Introduction</w:t>
      </w:r>
      <w:r w:rsidRPr="000F158B">
        <w:rPr>
          <w:sz w:val="24"/>
          <w:szCs w:val="24"/>
          <w:lang w:val="en-IN" w:eastAsia="en-IN"/>
        </w:rPr>
        <w:tab/>
      </w:r>
      <w:hyperlink w:anchor="__RefHeading___Toc397335650" w:history="1">
        <w:r w:rsidRPr="000F158B">
          <w:rPr>
            <w:rStyle w:val="IndexLink"/>
            <w:sz w:val="24"/>
            <w:szCs w:val="24"/>
            <w:lang w:val="en-IN" w:eastAsia="en-IN"/>
          </w:rPr>
          <w:t>1</w:t>
        </w:r>
      </w:hyperlink>
      <w:r w:rsidR="00C128B4" w:rsidRPr="000F158B">
        <w:rPr>
          <w:sz w:val="24"/>
          <w:szCs w:val="24"/>
        </w:rPr>
        <w:t>-</w:t>
      </w:r>
      <w:r w:rsidR="001315B4" w:rsidRPr="000F158B">
        <w:rPr>
          <w:sz w:val="24"/>
          <w:szCs w:val="24"/>
        </w:rPr>
        <w:t>4</w:t>
      </w:r>
    </w:p>
    <w:p w14:paraId="70F5CD5A" w14:textId="77777777"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1.1</w:t>
      </w:r>
      <w:r w:rsidRPr="000F158B">
        <w:rPr>
          <w:rFonts w:eastAsia="MS Mincho"/>
          <w:smallCaps w:val="0"/>
          <w:sz w:val="24"/>
          <w:szCs w:val="24"/>
          <w:lang w:val="en-US" w:eastAsia="en-IN" w:bidi="ar-SA"/>
        </w:rPr>
        <w:tab/>
      </w:r>
      <w:r w:rsidRPr="000F158B">
        <w:rPr>
          <w:sz w:val="24"/>
          <w:szCs w:val="24"/>
          <w:lang w:val="en-IN" w:eastAsia="en-IN"/>
        </w:rPr>
        <w:t>Document Purpose</w:t>
      </w:r>
      <w:r w:rsidRPr="000F158B">
        <w:rPr>
          <w:sz w:val="24"/>
          <w:szCs w:val="24"/>
          <w:lang w:val="en-IN" w:eastAsia="en-IN"/>
        </w:rPr>
        <w:tab/>
      </w:r>
      <w:hyperlink w:anchor="__RefHeading___Toc397335651" w:history="1">
        <w:r w:rsidRPr="000F158B">
          <w:rPr>
            <w:rStyle w:val="IndexLink"/>
            <w:sz w:val="24"/>
            <w:szCs w:val="24"/>
            <w:lang w:val="en-IN" w:eastAsia="en-IN"/>
          </w:rPr>
          <w:t>1</w:t>
        </w:r>
      </w:hyperlink>
    </w:p>
    <w:p w14:paraId="20D3F440" w14:textId="77777777"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1.2</w:t>
      </w:r>
      <w:r w:rsidRPr="000F158B">
        <w:rPr>
          <w:rFonts w:eastAsia="MS Mincho"/>
          <w:smallCaps w:val="0"/>
          <w:sz w:val="24"/>
          <w:szCs w:val="24"/>
          <w:lang w:val="en-US" w:eastAsia="en-IN" w:bidi="ar-SA"/>
        </w:rPr>
        <w:tab/>
      </w:r>
      <w:proofErr w:type="spellStart"/>
      <w:r w:rsidRPr="000F158B">
        <w:rPr>
          <w:sz w:val="24"/>
          <w:szCs w:val="24"/>
          <w:lang w:val="en-IN" w:eastAsia="en-IN"/>
        </w:rPr>
        <w:t>ProJECt</w:t>
      </w:r>
      <w:proofErr w:type="spellEnd"/>
      <w:r w:rsidRPr="000F158B">
        <w:rPr>
          <w:sz w:val="24"/>
          <w:szCs w:val="24"/>
          <w:lang w:val="en-IN" w:eastAsia="en-IN"/>
        </w:rPr>
        <w:t xml:space="preserve"> Scope</w:t>
      </w:r>
      <w:r w:rsidRPr="000F158B">
        <w:rPr>
          <w:sz w:val="24"/>
          <w:szCs w:val="24"/>
          <w:lang w:val="en-IN" w:eastAsia="en-IN"/>
        </w:rPr>
        <w:tab/>
      </w:r>
      <w:hyperlink w:anchor="__RefHeading___Toc397335652" w:history="1">
        <w:r w:rsidRPr="000F158B">
          <w:rPr>
            <w:rStyle w:val="IndexLink"/>
            <w:sz w:val="24"/>
            <w:szCs w:val="24"/>
            <w:lang w:val="en-IN" w:eastAsia="en-IN"/>
          </w:rPr>
          <w:t>1</w:t>
        </w:r>
      </w:hyperlink>
    </w:p>
    <w:p w14:paraId="7E4E0D25" w14:textId="77777777"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1.3</w:t>
      </w:r>
      <w:r w:rsidRPr="000F158B">
        <w:rPr>
          <w:rFonts w:eastAsia="MS Mincho"/>
          <w:smallCaps w:val="0"/>
          <w:sz w:val="24"/>
          <w:szCs w:val="24"/>
          <w:lang w:val="en-US" w:eastAsia="en-IN" w:bidi="ar-SA"/>
        </w:rPr>
        <w:tab/>
      </w:r>
      <w:r w:rsidRPr="000F158B">
        <w:rPr>
          <w:sz w:val="24"/>
          <w:szCs w:val="24"/>
          <w:lang w:val="en-IN" w:eastAsia="en-IN"/>
        </w:rPr>
        <w:t>Existing Systems</w:t>
      </w:r>
      <w:r w:rsidRPr="000F158B">
        <w:rPr>
          <w:sz w:val="24"/>
          <w:szCs w:val="24"/>
          <w:lang w:val="en-IN" w:eastAsia="en-IN"/>
        </w:rPr>
        <w:tab/>
        <w:t>2</w:t>
      </w:r>
    </w:p>
    <w:p w14:paraId="135B32BD" w14:textId="0AA4CA2D"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1.4</w:t>
      </w:r>
      <w:r w:rsidRPr="000F158B">
        <w:rPr>
          <w:rFonts w:eastAsia="MS Mincho"/>
          <w:smallCaps w:val="0"/>
          <w:sz w:val="24"/>
          <w:szCs w:val="24"/>
          <w:lang w:val="en-US" w:eastAsia="en-IN" w:bidi="ar-SA"/>
        </w:rPr>
        <w:tab/>
      </w:r>
      <w:r w:rsidRPr="000F158B">
        <w:rPr>
          <w:sz w:val="24"/>
          <w:szCs w:val="24"/>
          <w:lang w:val="en-IN" w:eastAsia="en-IN"/>
        </w:rPr>
        <w:t>Problems with Existing Systems</w:t>
      </w:r>
      <w:r w:rsidRPr="000F158B">
        <w:rPr>
          <w:sz w:val="24"/>
          <w:szCs w:val="24"/>
          <w:lang w:val="en-IN" w:eastAsia="en-IN"/>
        </w:rPr>
        <w:tab/>
      </w:r>
      <w:r w:rsidR="00C128B4" w:rsidRPr="000F158B">
        <w:rPr>
          <w:sz w:val="24"/>
          <w:szCs w:val="24"/>
          <w:lang w:val="en-IN" w:eastAsia="en-IN"/>
        </w:rPr>
        <w:t>2</w:t>
      </w:r>
    </w:p>
    <w:p w14:paraId="2CB63E86" w14:textId="546AA65F"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1.5</w:t>
      </w:r>
      <w:r w:rsidRPr="000F158B">
        <w:rPr>
          <w:rFonts w:eastAsia="MS Mincho"/>
          <w:smallCaps w:val="0"/>
          <w:sz w:val="24"/>
          <w:szCs w:val="24"/>
          <w:lang w:val="en-US" w:eastAsia="en-IN" w:bidi="ar-SA"/>
        </w:rPr>
        <w:tab/>
      </w:r>
      <w:r w:rsidRPr="000F158B">
        <w:rPr>
          <w:sz w:val="24"/>
          <w:szCs w:val="24"/>
          <w:lang w:val="en-IN" w:eastAsia="en-IN"/>
        </w:rPr>
        <w:t>Proposed Systems</w:t>
      </w:r>
      <w:r w:rsidRPr="000F158B">
        <w:rPr>
          <w:sz w:val="24"/>
          <w:szCs w:val="24"/>
          <w:lang w:val="en-IN" w:eastAsia="en-IN"/>
        </w:rPr>
        <w:tab/>
      </w:r>
      <w:r w:rsidR="00C128B4" w:rsidRPr="000F158B">
        <w:rPr>
          <w:sz w:val="24"/>
          <w:szCs w:val="24"/>
          <w:lang w:val="en-IN" w:eastAsia="en-IN"/>
        </w:rPr>
        <w:t>3</w:t>
      </w:r>
    </w:p>
    <w:p w14:paraId="6689678E" w14:textId="765A0710"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1.6</w:t>
      </w:r>
      <w:r w:rsidRPr="000F158B">
        <w:rPr>
          <w:rFonts w:eastAsia="MS Mincho"/>
          <w:smallCaps w:val="0"/>
          <w:sz w:val="24"/>
          <w:szCs w:val="24"/>
          <w:lang w:val="en-US" w:eastAsia="en-IN" w:bidi="ar-SA"/>
        </w:rPr>
        <w:tab/>
      </w:r>
      <w:r w:rsidRPr="000F158B">
        <w:rPr>
          <w:sz w:val="24"/>
          <w:szCs w:val="24"/>
          <w:lang w:val="en-IN" w:eastAsia="en-IN"/>
        </w:rPr>
        <w:t>Advantages of Proposed Systems</w:t>
      </w:r>
      <w:r w:rsidRPr="000F158B">
        <w:rPr>
          <w:sz w:val="24"/>
          <w:szCs w:val="24"/>
          <w:lang w:val="en-IN" w:eastAsia="en-IN"/>
        </w:rPr>
        <w:tab/>
      </w:r>
      <w:r w:rsidR="001315B4" w:rsidRPr="000F158B">
        <w:rPr>
          <w:sz w:val="24"/>
          <w:szCs w:val="24"/>
          <w:lang w:val="en-IN" w:eastAsia="en-IN"/>
        </w:rPr>
        <w:t>4</w:t>
      </w:r>
    </w:p>
    <w:p w14:paraId="40569A5D" w14:textId="57DB9E3A" w:rsidR="00F903C1" w:rsidRPr="000F158B" w:rsidRDefault="00F903C1" w:rsidP="000F158B">
      <w:pPr>
        <w:pStyle w:val="TOC1"/>
        <w:tabs>
          <w:tab w:val="left" w:pos="480"/>
          <w:tab w:val="right" w:leader="dot" w:pos="9350"/>
        </w:tabs>
        <w:spacing w:line="240" w:lineRule="auto"/>
        <w:rPr>
          <w:sz w:val="24"/>
          <w:szCs w:val="24"/>
          <w:lang w:val="en-IN" w:eastAsia="en-IN"/>
        </w:rPr>
      </w:pPr>
      <w:r w:rsidRPr="000F158B">
        <w:rPr>
          <w:sz w:val="24"/>
          <w:szCs w:val="24"/>
          <w:lang w:val="en-IN" w:eastAsia="en-IN"/>
        </w:rPr>
        <w:t>2</w:t>
      </w:r>
      <w:r w:rsidRPr="000F158B">
        <w:rPr>
          <w:rFonts w:eastAsia="MS Mincho"/>
          <w:b w:val="0"/>
          <w:bCs w:val="0"/>
          <w:caps w:val="0"/>
          <w:sz w:val="24"/>
          <w:szCs w:val="24"/>
          <w:lang w:val="en-US" w:eastAsia="en-IN" w:bidi="ar-SA"/>
        </w:rPr>
        <w:tab/>
      </w:r>
      <w:r w:rsidRPr="000F158B">
        <w:rPr>
          <w:sz w:val="24"/>
          <w:szCs w:val="24"/>
          <w:lang w:val="en-IN" w:eastAsia="en-IN"/>
        </w:rPr>
        <w:t>Overall Description</w:t>
      </w:r>
      <w:r w:rsidRPr="000F158B">
        <w:rPr>
          <w:sz w:val="24"/>
          <w:szCs w:val="24"/>
          <w:lang w:val="en-IN" w:eastAsia="en-IN"/>
        </w:rPr>
        <w:tab/>
      </w:r>
      <w:r w:rsidR="001315B4" w:rsidRPr="000F158B">
        <w:rPr>
          <w:rStyle w:val="IndexLink"/>
          <w:sz w:val="24"/>
          <w:szCs w:val="24"/>
          <w:lang w:val="en-IN" w:eastAsia="en-IN"/>
        </w:rPr>
        <w:t>5</w:t>
      </w:r>
      <w:r w:rsidR="00C128B4" w:rsidRPr="000F158B">
        <w:rPr>
          <w:rStyle w:val="IndexLink"/>
          <w:sz w:val="24"/>
          <w:szCs w:val="24"/>
          <w:lang w:val="en-IN" w:eastAsia="en-IN"/>
        </w:rPr>
        <w:t>-7</w:t>
      </w:r>
    </w:p>
    <w:p w14:paraId="556CAB37" w14:textId="15185156"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2.1</w:t>
      </w:r>
      <w:r w:rsidRPr="000F158B">
        <w:rPr>
          <w:rFonts w:eastAsia="MS Mincho"/>
          <w:smallCaps w:val="0"/>
          <w:sz w:val="24"/>
          <w:szCs w:val="24"/>
          <w:lang w:val="en-US" w:eastAsia="en-IN" w:bidi="ar-SA"/>
        </w:rPr>
        <w:tab/>
      </w:r>
      <w:r w:rsidRPr="000F158B">
        <w:rPr>
          <w:sz w:val="24"/>
          <w:szCs w:val="24"/>
          <w:lang w:val="en-IN" w:eastAsia="en-IN"/>
        </w:rPr>
        <w:t>Feasibility Study</w:t>
      </w:r>
      <w:r w:rsidRPr="000F158B">
        <w:rPr>
          <w:sz w:val="24"/>
          <w:szCs w:val="24"/>
          <w:lang w:val="en-IN" w:eastAsia="en-IN"/>
        </w:rPr>
        <w:tab/>
      </w:r>
      <w:r w:rsidR="001315B4" w:rsidRPr="000F158B">
        <w:rPr>
          <w:sz w:val="24"/>
          <w:szCs w:val="24"/>
          <w:lang w:val="en-IN" w:eastAsia="en-IN"/>
        </w:rPr>
        <w:t>5</w:t>
      </w:r>
    </w:p>
    <w:p w14:paraId="44F1371F" w14:textId="0028768F"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2.2</w:t>
      </w:r>
      <w:r w:rsidRPr="000F158B">
        <w:rPr>
          <w:rFonts w:eastAsia="MS Mincho"/>
          <w:smallCaps w:val="0"/>
          <w:sz w:val="24"/>
          <w:szCs w:val="24"/>
          <w:lang w:val="en-US" w:eastAsia="en-IN" w:bidi="ar-SA"/>
        </w:rPr>
        <w:tab/>
      </w:r>
      <w:r w:rsidRPr="000F158B">
        <w:rPr>
          <w:sz w:val="24"/>
          <w:szCs w:val="24"/>
          <w:lang w:val="en-IN" w:eastAsia="en-IN"/>
        </w:rPr>
        <w:t>Product Functionality</w:t>
      </w:r>
      <w:r w:rsidRPr="000F158B">
        <w:rPr>
          <w:sz w:val="24"/>
          <w:szCs w:val="24"/>
          <w:lang w:val="en-IN" w:eastAsia="en-IN"/>
        </w:rPr>
        <w:tab/>
      </w:r>
      <w:r w:rsidR="00C128B4" w:rsidRPr="000F158B">
        <w:rPr>
          <w:sz w:val="24"/>
          <w:szCs w:val="24"/>
          <w:lang w:val="en-IN" w:eastAsia="en-IN"/>
        </w:rPr>
        <w:t>5-6</w:t>
      </w:r>
    </w:p>
    <w:p w14:paraId="74DC6771" w14:textId="12AA4EFC"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2.3</w:t>
      </w:r>
      <w:r w:rsidRPr="000F158B">
        <w:rPr>
          <w:rFonts w:eastAsia="MS Mincho"/>
          <w:smallCaps w:val="0"/>
          <w:sz w:val="24"/>
          <w:szCs w:val="24"/>
          <w:lang w:val="en-US" w:eastAsia="en-IN" w:bidi="ar-SA"/>
        </w:rPr>
        <w:tab/>
      </w:r>
      <w:r w:rsidRPr="000F158B">
        <w:rPr>
          <w:sz w:val="24"/>
          <w:szCs w:val="24"/>
          <w:lang w:val="en-IN" w:eastAsia="en-IN"/>
        </w:rPr>
        <w:t>Design and Implementation Constraints</w:t>
      </w:r>
      <w:r w:rsidRPr="000F158B">
        <w:rPr>
          <w:sz w:val="24"/>
          <w:szCs w:val="24"/>
          <w:lang w:val="en-IN" w:eastAsia="en-IN"/>
        </w:rPr>
        <w:tab/>
      </w:r>
      <w:r w:rsidR="00C128B4" w:rsidRPr="000F158B">
        <w:rPr>
          <w:rStyle w:val="IndexLink"/>
          <w:sz w:val="24"/>
          <w:szCs w:val="24"/>
          <w:lang w:val="en-IN" w:eastAsia="en-IN"/>
        </w:rPr>
        <w:t>6</w:t>
      </w:r>
    </w:p>
    <w:p w14:paraId="46794952" w14:textId="48EFC51B"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2.4</w:t>
      </w:r>
      <w:r w:rsidRPr="000F158B">
        <w:rPr>
          <w:rFonts w:eastAsia="MS Mincho"/>
          <w:smallCaps w:val="0"/>
          <w:sz w:val="24"/>
          <w:szCs w:val="24"/>
          <w:lang w:val="en-US" w:eastAsia="en-IN" w:bidi="ar-SA"/>
        </w:rPr>
        <w:tab/>
      </w:r>
      <w:r w:rsidRPr="000F158B">
        <w:rPr>
          <w:sz w:val="24"/>
          <w:szCs w:val="24"/>
          <w:lang w:val="en-IN" w:eastAsia="en-IN"/>
        </w:rPr>
        <w:t>Assumptions and Dependencies</w:t>
      </w:r>
      <w:r w:rsidRPr="000F158B">
        <w:rPr>
          <w:sz w:val="24"/>
          <w:szCs w:val="24"/>
          <w:lang w:val="en-IN" w:eastAsia="en-IN"/>
        </w:rPr>
        <w:tab/>
      </w:r>
      <w:r w:rsidR="00C128B4" w:rsidRPr="000F158B">
        <w:rPr>
          <w:rStyle w:val="IndexLink"/>
          <w:sz w:val="24"/>
          <w:szCs w:val="24"/>
          <w:lang w:val="en-IN" w:eastAsia="en-IN"/>
        </w:rPr>
        <w:t>6-7</w:t>
      </w:r>
    </w:p>
    <w:p w14:paraId="35FE9E97" w14:textId="45982654" w:rsidR="00F903C1" w:rsidRPr="000F158B" w:rsidRDefault="00F903C1" w:rsidP="000F158B">
      <w:pPr>
        <w:pStyle w:val="TOC1"/>
        <w:tabs>
          <w:tab w:val="left" w:pos="480"/>
          <w:tab w:val="right" w:leader="dot" w:pos="9350"/>
        </w:tabs>
        <w:spacing w:line="240" w:lineRule="auto"/>
        <w:rPr>
          <w:sz w:val="24"/>
          <w:szCs w:val="24"/>
          <w:lang w:val="en-IN" w:eastAsia="en-IN"/>
        </w:rPr>
      </w:pPr>
      <w:r w:rsidRPr="000F158B">
        <w:rPr>
          <w:sz w:val="24"/>
          <w:szCs w:val="24"/>
          <w:lang w:val="en-IN" w:eastAsia="en-IN"/>
        </w:rPr>
        <w:t>3</w:t>
      </w:r>
      <w:r w:rsidRPr="000F158B">
        <w:rPr>
          <w:rFonts w:eastAsia="MS Mincho"/>
          <w:b w:val="0"/>
          <w:bCs w:val="0"/>
          <w:caps w:val="0"/>
          <w:sz w:val="24"/>
          <w:szCs w:val="24"/>
          <w:lang w:val="en-US" w:eastAsia="en-IN" w:bidi="ar-SA"/>
        </w:rPr>
        <w:tab/>
      </w:r>
      <w:r w:rsidRPr="000F158B">
        <w:rPr>
          <w:sz w:val="24"/>
          <w:szCs w:val="24"/>
          <w:lang w:val="en-IN" w:eastAsia="en-IN"/>
        </w:rPr>
        <w:t>Functional Requirements</w:t>
      </w:r>
      <w:r w:rsidRPr="000F158B">
        <w:rPr>
          <w:sz w:val="24"/>
          <w:szCs w:val="24"/>
          <w:lang w:val="en-IN" w:eastAsia="en-IN"/>
        </w:rPr>
        <w:tab/>
      </w:r>
      <w:r w:rsidR="00C128B4" w:rsidRPr="000F158B">
        <w:rPr>
          <w:rStyle w:val="IndexLink"/>
          <w:sz w:val="24"/>
          <w:szCs w:val="24"/>
          <w:lang w:val="en-IN" w:eastAsia="en-IN"/>
        </w:rPr>
        <w:t>8-10</w:t>
      </w:r>
    </w:p>
    <w:p w14:paraId="0416CB7E" w14:textId="681D4160"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3.1</w:t>
      </w:r>
      <w:r w:rsidRPr="000F158B">
        <w:rPr>
          <w:rFonts w:eastAsia="MS Mincho"/>
          <w:smallCaps w:val="0"/>
          <w:sz w:val="24"/>
          <w:szCs w:val="24"/>
          <w:lang w:val="en-US" w:eastAsia="en-IN" w:bidi="ar-SA"/>
        </w:rPr>
        <w:tab/>
      </w:r>
      <w:r w:rsidRPr="000F158B">
        <w:rPr>
          <w:sz w:val="24"/>
          <w:szCs w:val="24"/>
          <w:lang w:val="en-IN" w:eastAsia="en-IN"/>
        </w:rPr>
        <w:t>Software Requirement Specifications</w:t>
      </w:r>
      <w:r w:rsidRPr="000F158B">
        <w:rPr>
          <w:sz w:val="24"/>
          <w:szCs w:val="24"/>
          <w:lang w:val="en-IN" w:eastAsia="en-IN"/>
        </w:rPr>
        <w:tab/>
      </w:r>
      <w:r w:rsidR="00C128B4" w:rsidRPr="000F158B">
        <w:rPr>
          <w:rStyle w:val="IndexLink"/>
          <w:sz w:val="24"/>
          <w:szCs w:val="24"/>
          <w:lang w:val="en-IN" w:eastAsia="en-IN"/>
        </w:rPr>
        <w:t>8</w:t>
      </w:r>
    </w:p>
    <w:p w14:paraId="798962EF" w14:textId="4C77B0ED"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3.2</w:t>
      </w:r>
      <w:r w:rsidRPr="000F158B">
        <w:rPr>
          <w:rFonts w:eastAsia="MS Mincho"/>
          <w:smallCaps w:val="0"/>
          <w:sz w:val="24"/>
          <w:szCs w:val="24"/>
          <w:lang w:val="en-US" w:eastAsia="en-IN" w:bidi="ar-SA"/>
        </w:rPr>
        <w:tab/>
      </w:r>
      <w:r w:rsidRPr="000F158B">
        <w:rPr>
          <w:sz w:val="24"/>
          <w:szCs w:val="24"/>
          <w:lang w:val="en-IN" w:eastAsia="en-IN"/>
        </w:rPr>
        <w:t>Hardware Requirements Specifications</w:t>
      </w:r>
      <w:r w:rsidRPr="000F158B">
        <w:rPr>
          <w:sz w:val="24"/>
          <w:szCs w:val="24"/>
          <w:lang w:val="en-IN" w:eastAsia="en-IN"/>
        </w:rPr>
        <w:tab/>
      </w:r>
      <w:r w:rsidR="00C128B4" w:rsidRPr="000F158B">
        <w:rPr>
          <w:rStyle w:val="IndexLink"/>
          <w:sz w:val="24"/>
          <w:szCs w:val="24"/>
          <w:lang w:val="en-IN" w:eastAsia="en-IN"/>
        </w:rPr>
        <w:t>8</w:t>
      </w:r>
    </w:p>
    <w:p w14:paraId="26A55393" w14:textId="443D5BBA"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3.3</w:t>
      </w:r>
      <w:r w:rsidRPr="000F158B">
        <w:rPr>
          <w:rFonts w:eastAsia="MS Mincho"/>
          <w:smallCaps w:val="0"/>
          <w:sz w:val="24"/>
          <w:szCs w:val="24"/>
          <w:lang w:val="en-US" w:eastAsia="en-IN" w:bidi="ar-SA"/>
        </w:rPr>
        <w:tab/>
      </w:r>
      <w:r w:rsidRPr="000F158B">
        <w:rPr>
          <w:sz w:val="24"/>
          <w:szCs w:val="24"/>
          <w:lang w:val="en-IN" w:eastAsia="en-IN"/>
        </w:rPr>
        <w:t>Use Case Model</w:t>
      </w:r>
      <w:r w:rsidRPr="000F158B">
        <w:rPr>
          <w:sz w:val="24"/>
          <w:szCs w:val="24"/>
          <w:lang w:val="en-IN" w:eastAsia="en-IN"/>
        </w:rPr>
        <w:tab/>
      </w:r>
      <w:r w:rsidR="00C128B4" w:rsidRPr="000F158B">
        <w:rPr>
          <w:rStyle w:val="IndexLink"/>
          <w:sz w:val="24"/>
          <w:szCs w:val="24"/>
          <w:lang w:val="en-IN" w:eastAsia="en-IN"/>
        </w:rPr>
        <w:t>9-10</w:t>
      </w:r>
    </w:p>
    <w:p w14:paraId="2F8405D8" w14:textId="4871848F" w:rsidR="00F903C1" w:rsidRPr="000F158B" w:rsidRDefault="00F903C1" w:rsidP="000F158B">
      <w:pPr>
        <w:pStyle w:val="TOC1"/>
        <w:tabs>
          <w:tab w:val="left" w:pos="480"/>
          <w:tab w:val="right" w:leader="dot" w:pos="9350"/>
        </w:tabs>
        <w:spacing w:line="240" w:lineRule="auto"/>
        <w:rPr>
          <w:sz w:val="24"/>
          <w:szCs w:val="24"/>
          <w:lang w:val="en-IN" w:eastAsia="en-IN"/>
        </w:rPr>
      </w:pPr>
      <w:r w:rsidRPr="000F158B">
        <w:rPr>
          <w:sz w:val="24"/>
          <w:szCs w:val="24"/>
          <w:lang w:val="en-IN" w:eastAsia="en-IN"/>
        </w:rPr>
        <w:t>4</w:t>
      </w:r>
      <w:r w:rsidRPr="000F158B">
        <w:rPr>
          <w:rFonts w:eastAsia="MS Mincho"/>
          <w:b w:val="0"/>
          <w:bCs w:val="0"/>
          <w:caps w:val="0"/>
          <w:sz w:val="24"/>
          <w:szCs w:val="24"/>
          <w:lang w:val="en-US" w:eastAsia="en-IN" w:bidi="ar-SA"/>
        </w:rPr>
        <w:tab/>
      </w:r>
      <w:r w:rsidRPr="000F158B">
        <w:rPr>
          <w:sz w:val="24"/>
          <w:szCs w:val="24"/>
          <w:lang w:val="en-IN" w:eastAsia="en-IN"/>
        </w:rPr>
        <w:t>Other Non-functional Requirements</w:t>
      </w:r>
      <w:r w:rsidRPr="000F158B">
        <w:rPr>
          <w:sz w:val="24"/>
          <w:szCs w:val="24"/>
          <w:lang w:val="en-IN" w:eastAsia="en-IN"/>
        </w:rPr>
        <w:tab/>
      </w:r>
      <w:r w:rsidRPr="000F158B">
        <w:rPr>
          <w:rStyle w:val="IndexLink"/>
          <w:sz w:val="24"/>
          <w:szCs w:val="24"/>
          <w:lang w:val="en-IN" w:eastAsia="en-IN"/>
        </w:rPr>
        <w:t>1</w:t>
      </w:r>
      <w:r w:rsidR="00C128B4" w:rsidRPr="000F158B">
        <w:rPr>
          <w:rStyle w:val="IndexLink"/>
          <w:sz w:val="24"/>
          <w:szCs w:val="24"/>
          <w:lang w:val="en-IN" w:eastAsia="en-IN"/>
        </w:rPr>
        <w:t>1</w:t>
      </w:r>
    </w:p>
    <w:p w14:paraId="76E10855" w14:textId="3A168200"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4.1</w:t>
      </w:r>
      <w:r w:rsidRPr="000F158B">
        <w:rPr>
          <w:rFonts w:eastAsia="MS Mincho"/>
          <w:smallCaps w:val="0"/>
          <w:sz w:val="24"/>
          <w:szCs w:val="24"/>
          <w:lang w:val="en-US" w:eastAsia="en-IN" w:bidi="ar-SA"/>
        </w:rPr>
        <w:tab/>
      </w:r>
      <w:r w:rsidRPr="000F158B">
        <w:rPr>
          <w:sz w:val="24"/>
          <w:szCs w:val="24"/>
          <w:lang w:val="en-IN" w:eastAsia="en-IN"/>
        </w:rPr>
        <w:t>Performance Requirements</w:t>
      </w:r>
      <w:r w:rsidRPr="000F158B">
        <w:rPr>
          <w:sz w:val="24"/>
          <w:szCs w:val="24"/>
          <w:lang w:val="en-IN" w:eastAsia="en-IN"/>
        </w:rPr>
        <w:tab/>
      </w:r>
      <w:r w:rsidRPr="000F158B">
        <w:rPr>
          <w:rStyle w:val="IndexLink"/>
          <w:sz w:val="24"/>
          <w:szCs w:val="24"/>
          <w:lang w:val="en-IN" w:eastAsia="en-IN"/>
        </w:rPr>
        <w:t>1</w:t>
      </w:r>
      <w:r w:rsidR="00C128B4" w:rsidRPr="000F158B">
        <w:rPr>
          <w:rStyle w:val="IndexLink"/>
          <w:sz w:val="24"/>
          <w:szCs w:val="24"/>
          <w:lang w:val="en-IN" w:eastAsia="en-IN"/>
        </w:rPr>
        <w:t>1</w:t>
      </w:r>
    </w:p>
    <w:p w14:paraId="32098F0E" w14:textId="0E101827"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4.2</w:t>
      </w:r>
      <w:r w:rsidRPr="000F158B">
        <w:rPr>
          <w:rFonts w:eastAsia="MS Mincho"/>
          <w:smallCaps w:val="0"/>
          <w:sz w:val="24"/>
          <w:szCs w:val="24"/>
          <w:lang w:val="en-US" w:eastAsia="en-IN" w:bidi="ar-SA"/>
        </w:rPr>
        <w:tab/>
      </w:r>
      <w:r w:rsidRPr="000F158B">
        <w:rPr>
          <w:sz w:val="24"/>
          <w:szCs w:val="24"/>
          <w:lang w:val="en-IN" w:eastAsia="en-IN"/>
        </w:rPr>
        <w:t>Safety and Security Requirements</w:t>
      </w:r>
      <w:r w:rsidRPr="000F158B">
        <w:rPr>
          <w:sz w:val="24"/>
          <w:szCs w:val="24"/>
          <w:lang w:val="en-IN" w:eastAsia="en-IN"/>
        </w:rPr>
        <w:tab/>
      </w:r>
      <w:r w:rsidRPr="000F158B">
        <w:rPr>
          <w:rStyle w:val="IndexLink"/>
          <w:sz w:val="24"/>
          <w:szCs w:val="24"/>
          <w:lang w:val="en-IN" w:eastAsia="en-IN"/>
        </w:rPr>
        <w:t>1</w:t>
      </w:r>
      <w:r w:rsidR="00C128B4" w:rsidRPr="000F158B">
        <w:rPr>
          <w:rStyle w:val="IndexLink"/>
          <w:sz w:val="24"/>
          <w:szCs w:val="24"/>
          <w:lang w:val="en-IN" w:eastAsia="en-IN"/>
        </w:rPr>
        <w:t>1</w:t>
      </w:r>
    </w:p>
    <w:p w14:paraId="33C1CE66" w14:textId="101DDF71" w:rsidR="00F903C1" w:rsidRPr="000F158B" w:rsidRDefault="00F903C1" w:rsidP="000F158B">
      <w:pPr>
        <w:pStyle w:val="TOC2"/>
        <w:tabs>
          <w:tab w:val="left" w:pos="960"/>
          <w:tab w:val="right" w:leader="dot" w:pos="9350"/>
        </w:tabs>
        <w:spacing w:line="240" w:lineRule="auto"/>
        <w:rPr>
          <w:sz w:val="24"/>
          <w:szCs w:val="24"/>
          <w:lang w:val="en-IN" w:eastAsia="en-IN"/>
        </w:rPr>
      </w:pPr>
      <w:r w:rsidRPr="000F158B">
        <w:rPr>
          <w:sz w:val="24"/>
          <w:szCs w:val="24"/>
          <w:lang w:val="en-IN" w:eastAsia="en-IN"/>
        </w:rPr>
        <w:t>4.3</w:t>
      </w:r>
      <w:r w:rsidRPr="000F158B">
        <w:rPr>
          <w:rFonts w:eastAsia="MS Mincho"/>
          <w:smallCaps w:val="0"/>
          <w:sz w:val="24"/>
          <w:szCs w:val="24"/>
          <w:lang w:val="en-US" w:eastAsia="en-IN" w:bidi="ar-SA"/>
        </w:rPr>
        <w:tab/>
      </w:r>
      <w:r w:rsidRPr="000F158B">
        <w:rPr>
          <w:sz w:val="24"/>
          <w:szCs w:val="24"/>
          <w:lang w:val="en-IN" w:eastAsia="en-IN"/>
        </w:rPr>
        <w:t>Software Quality Attributes</w:t>
      </w:r>
      <w:r w:rsidRPr="000F158B">
        <w:rPr>
          <w:sz w:val="24"/>
          <w:szCs w:val="24"/>
          <w:lang w:val="en-IN" w:eastAsia="en-IN"/>
        </w:rPr>
        <w:tab/>
      </w:r>
      <w:r w:rsidRPr="000F158B">
        <w:rPr>
          <w:rStyle w:val="IndexLink"/>
          <w:sz w:val="24"/>
          <w:szCs w:val="24"/>
          <w:lang w:val="en-IN" w:eastAsia="en-IN"/>
        </w:rPr>
        <w:t>1</w:t>
      </w:r>
      <w:r w:rsidR="00C128B4" w:rsidRPr="000F158B">
        <w:rPr>
          <w:rStyle w:val="IndexLink"/>
          <w:sz w:val="24"/>
          <w:szCs w:val="24"/>
          <w:lang w:val="en-IN" w:eastAsia="en-IN"/>
        </w:rPr>
        <w:t>1-12</w:t>
      </w:r>
    </w:p>
    <w:p w14:paraId="2D17EF61" w14:textId="712A7C29" w:rsidR="00F903C1" w:rsidRPr="000F158B" w:rsidRDefault="00F903C1" w:rsidP="000F158B">
      <w:pPr>
        <w:pStyle w:val="TOC1"/>
        <w:tabs>
          <w:tab w:val="left" w:pos="480"/>
          <w:tab w:val="right" w:leader="dot" w:pos="9350"/>
        </w:tabs>
        <w:spacing w:line="240" w:lineRule="auto"/>
        <w:rPr>
          <w:rStyle w:val="IndexLink"/>
          <w:sz w:val="24"/>
          <w:szCs w:val="24"/>
        </w:rPr>
      </w:pPr>
      <w:r w:rsidRPr="000F158B">
        <w:rPr>
          <w:sz w:val="24"/>
          <w:szCs w:val="24"/>
          <w:lang w:val="en-IN" w:eastAsia="en-IN"/>
        </w:rPr>
        <w:t>5</w:t>
      </w:r>
      <w:r w:rsidRPr="000F158B">
        <w:rPr>
          <w:rFonts w:eastAsia="MS Mincho"/>
          <w:b w:val="0"/>
          <w:bCs w:val="0"/>
          <w:caps w:val="0"/>
          <w:sz w:val="24"/>
          <w:szCs w:val="24"/>
          <w:lang w:val="en-US" w:eastAsia="en-IN" w:bidi="ar-SA"/>
        </w:rPr>
        <w:tab/>
      </w:r>
      <w:r w:rsidRPr="000F158B">
        <w:rPr>
          <w:sz w:val="24"/>
          <w:szCs w:val="24"/>
          <w:lang w:val="en-IN" w:eastAsia="en-IN"/>
        </w:rPr>
        <w:t>Other Requirements</w:t>
      </w:r>
      <w:r w:rsidRPr="000F158B">
        <w:rPr>
          <w:sz w:val="24"/>
          <w:szCs w:val="24"/>
          <w:lang w:val="en-IN" w:eastAsia="en-IN"/>
        </w:rPr>
        <w:tab/>
      </w:r>
      <w:r w:rsidRPr="000F158B">
        <w:rPr>
          <w:rStyle w:val="IndexLink"/>
          <w:sz w:val="24"/>
          <w:szCs w:val="24"/>
          <w:lang w:val="en-IN" w:eastAsia="en-IN"/>
        </w:rPr>
        <w:t>1</w:t>
      </w:r>
      <w:r w:rsidR="00C128B4" w:rsidRPr="000F158B">
        <w:rPr>
          <w:rStyle w:val="IndexLink"/>
          <w:sz w:val="24"/>
          <w:szCs w:val="24"/>
          <w:lang w:val="en-IN" w:eastAsia="en-IN"/>
        </w:rPr>
        <w:t>4</w:t>
      </w:r>
    </w:p>
    <w:p w14:paraId="556F79F5" w14:textId="02AFB1C0" w:rsidR="00F903C1" w:rsidRPr="000F158B" w:rsidRDefault="00F903C1" w:rsidP="000F158B">
      <w:pPr>
        <w:pStyle w:val="TOC1"/>
        <w:tabs>
          <w:tab w:val="left" w:pos="480"/>
          <w:tab w:val="right" w:leader="dot" w:pos="9350"/>
        </w:tabs>
        <w:spacing w:line="240" w:lineRule="auto"/>
        <w:rPr>
          <w:sz w:val="24"/>
          <w:szCs w:val="24"/>
          <w:lang w:val="en-IN" w:eastAsia="en-IN"/>
        </w:rPr>
      </w:pPr>
      <w:r w:rsidRPr="000F158B">
        <w:rPr>
          <w:sz w:val="24"/>
          <w:szCs w:val="24"/>
          <w:lang w:val="en-IN" w:eastAsia="en-IN"/>
        </w:rPr>
        <w:t>6</w:t>
      </w:r>
      <w:r w:rsidRPr="000F158B">
        <w:rPr>
          <w:rFonts w:eastAsia="MS Mincho"/>
          <w:b w:val="0"/>
          <w:bCs w:val="0"/>
          <w:caps w:val="0"/>
          <w:sz w:val="24"/>
          <w:szCs w:val="24"/>
          <w:lang w:val="en-US" w:eastAsia="en-IN" w:bidi="ar-SA"/>
        </w:rPr>
        <w:tab/>
      </w:r>
      <w:r w:rsidRPr="000F158B">
        <w:rPr>
          <w:sz w:val="24"/>
          <w:szCs w:val="24"/>
          <w:lang w:val="en-IN" w:eastAsia="en-IN"/>
        </w:rPr>
        <w:t>REFERENCES</w:t>
      </w:r>
      <w:r w:rsidRPr="000F158B">
        <w:rPr>
          <w:sz w:val="24"/>
          <w:szCs w:val="24"/>
          <w:lang w:val="en-IN" w:eastAsia="en-IN"/>
        </w:rPr>
        <w:tab/>
        <w:t>1</w:t>
      </w:r>
      <w:r w:rsidR="00C128B4" w:rsidRPr="000F158B">
        <w:rPr>
          <w:sz w:val="24"/>
          <w:szCs w:val="24"/>
          <w:lang w:val="en-IN" w:eastAsia="en-IN"/>
        </w:rPr>
        <w:t>5</w:t>
      </w:r>
    </w:p>
    <w:p w14:paraId="503C5A9B" w14:textId="77777777" w:rsidR="00F903C1" w:rsidRDefault="00F903C1" w:rsidP="00F903C1">
      <w:pPr>
        <w:rPr>
          <w:rFonts w:ascii="Times New Roman" w:hAnsi="Times New Roman" w:cs="Times New Roman"/>
          <w:lang w:eastAsia="en-IN" w:bidi="he-IL"/>
        </w:rPr>
      </w:pPr>
    </w:p>
    <w:p w14:paraId="7EE8C64F" w14:textId="77777777" w:rsidR="006637F9" w:rsidRDefault="006637F9" w:rsidP="00F903C1">
      <w:pPr>
        <w:rPr>
          <w:rFonts w:ascii="Times New Roman" w:hAnsi="Times New Roman" w:cs="Times New Roman"/>
          <w:lang w:eastAsia="en-IN" w:bidi="he-IL"/>
        </w:rPr>
      </w:pPr>
    </w:p>
    <w:p w14:paraId="0F28B897" w14:textId="77777777" w:rsidR="006637F9" w:rsidRPr="00F9547B" w:rsidRDefault="006637F9" w:rsidP="00F903C1">
      <w:pPr>
        <w:rPr>
          <w:rFonts w:ascii="Times New Roman" w:hAnsi="Times New Roman" w:cs="Times New Roman"/>
          <w:lang w:eastAsia="en-IN" w:bidi="he-IL"/>
        </w:rPr>
      </w:pPr>
    </w:p>
    <w:p w14:paraId="515D11D2" w14:textId="637DF514" w:rsidR="003B3DD5" w:rsidRPr="00087C81" w:rsidRDefault="00087C81" w:rsidP="00087C81">
      <w:pPr>
        <w:pStyle w:val="Heading1"/>
        <w:numPr>
          <w:ilvl w:val="0"/>
          <w:numId w:val="0"/>
        </w:numPr>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jc w:val="center"/>
        <w:rPr>
          <w:rFonts w:asciiTheme="minorHAnsi" w:hAnsiTheme="minorHAnsi" w:cstheme="minorHAnsi"/>
          <w:color w:val="FFFFFF"/>
        </w:rPr>
      </w:pPr>
      <w:r>
        <w:rPr>
          <w:rFonts w:asciiTheme="minorHAnsi" w:hAnsiTheme="minorHAnsi" w:cstheme="minorHAnsi"/>
          <w:color w:val="FFFFFF"/>
        </w:rPr>
        <w:t>Revisions</w:t>
      </w:r>
    </w:p>
    <w:p w14:paraId="08983359" w14:textId="77777777" w:rsidR="00F903C1" w:rsidRPr="00F903C1" w:rsidRDefault="00F903C1" w:rsidP="00F903C1">
      <w:pPr>
        <w:rPr>
          <w:lang w:val="en-CA" w:eastAsia="zh-CN" w:bidi="he-IL"/>
        </w:rPr>
      </w:pPr>
    </w:p>
    <w:tbl>
      <w:tblPr>
        <w:tblW w:w="9356" w:type="dxa"/>
        <w:tblInd w:w="-15" w:type="dxa"/>
        <w:tblLayout w:type="fixed"/>
        <w:tblLook w:val="04A0" w:firstRow="1" w:lastRow="0" w:firstColumn="1" w:lastColumn="0" w:noHBand="0" w:noVBand="1"/>
      </w:tblPr>
      <w:tblGrid>
        <w:gridCol w:w="1170"/>
        <w:gridCol w:w="1949"/>
        <w:gridCol w:w="4252"/>
        <w:gridCol w:w="1985"/>
      </w:tblGrid>
      <w:tr w:rsidR="00F903C1" w14:paraId="2F92292F" w14:textId="77777777" w:rsidTr="00200791">
        <w:trPr>
          <w:tblHeader/>
        </w:trPr>
        <w:tc>
          <w:tcPr>
            <w:tcW w:w="1170" w:type="dxa"/>
            <w:tcBorders>
              <w:top w:val="single" w:sz="12" w:space="0" w:color="000000"/>
              <w:left w:val="single" w:sz="12" w:space="0" w:color="000000"/>
              <w:bottom w:val="single" w:sz="6" w:space="0" w:color="000000"/>
              <w:right w:val="single" w:sz="6" w:space="0" w:color="000000"/>
            </w:tcBorders>
            <w:shd w:val="clear" w:color="auto" w:fill="E5E5E5"/>
          </w:tcPr>
          <w:p w14:paraId="5040A2B7" w14:textId="77777777" w:rsidR="00F903C1" w:rsidRDefault="00F903C1">
            <w:pPr>
              <w:pStyle w:val="Table-ColHead"/>
            </w:pPr>
            <w:r>
              <w:rPr>
                <w:rFonts w:cs="Arial"/>
              </w:rPr>
              <w:t>Version</w:t>
            </w:r>
          </w:p>
        </w:tc>
        <w:tc>
          <w:tcPr>
            <w:tcW w:w="1949" w:type="dxa"/>
            <w:tcBorders>
              <w:top w:val="single" w:sz="12" w:space="0" w:color="000000"/>
              <w:left w:val="single" w:sz="6" w:space="0" w:color="000000"/>
              <w:bottom w:val="single" w:sz="6" w:space="0" w:color="000000"/>
              <w:right w:val="single" w:sz="6" w:space="0" w:color="000000"/>
            </w:tcBorders>
            <w:shd w:val="clear" w:color="auto" w:fill="E5E5E5"/>
          </w:tcPr>
          <w:p w14:paraId="5AAF2AA9" w14:textId="77777777" w:rsidR="00F903C1" w:rsidRDefault="00F903C1">
            <w:pPr>
              <w:pStyle w:val="Table-ColHead"/>
            </w:pPr>
            <w:r>
              <w:rPr>
                <w:rFonts w:cs="Arial"/>
              </w:rPr>
              <w:t>Primary Author(s)</w:t>
            </w:r>
          </w:p>
        </w:tc>
        <w:tc>
          <w:tcPr>
            <w:tcW w:w="4252" w:type="dxa"/>
            <w:tcBorders>
              <w:top w:val="single" w:sz="12" w:space="0" w:color="000000"/>
              <w:left w:val="single" w:sz="6" w:space="0" w:color="000000"/>
              <w:bottom w:val="single" w:sz="6" w:space="0" w:color="000000"/>
              <w:right w:val="single" w:sz="6" w:space="0" w:color="000000"/>
            </w:tcBorders>
            <w:shd w:val="clear" w:color="auto" w:fill="E5E5E5"/>
          </w:tcPr>
          <w:p w14:paraId="0D04699E" w14:textId="77777777" w:rsidR="00F903C1" w:rsidRDefault="00F903C1">
            <w:pPr>
              <w:pStyle w:val="Table-ColHead"/>
            </w:pPr>
            <w:r>
              <w:rPr>
                <w:rFonts w:cs="Arial"/>
              </w:rPr>
              <w:t>Description of Version</w:t>
            </w:r>
          </w:p>
        </w:tc>
        <w:tc>
          <w:tcPr>
            <w:tcW w:w="1985" w:type="dxa"/>
            <w:tcBorders>
              <w:top w:val="single" w:sz="12" w:space="0" w:color="000000"/>
              <w:left w:val="single" w:sz="6" w:space="0" w:color="000000"/>
              <w:bottom w:val="single" w:sz="6" w:space="0" w:color="000000"/>
              <w:right w:val="single" w:sz="12" w:space="0" w:color="000000"/>
            </w:tcBorders>
            <w:shd w:val="clear" w:color="auto" w:fill="E5E5E5"/>
          </w:tcPr>
          <w:p w14:paraId="7D548C2A" w14:textId="77777777" w:rsidR="00F903C1" w:rsidRDefault="00F903C1">
            <w:pPr>
              <w:pStyle w:val="Table-ColHead"/>
              <w:jc w:val="center"/>
            </w:pPr>
            <w:r>
              <w:rPr>
                <w:rFonts w:cs="Arial"/>
              </w:rPr>
              <w:t>Date Completed</w:t>
            </w:r>
          </w:p>
        </w:tc>
      </w:tr>
      <w:tr w:rsidR="00F903C1" w14:paraId="134AD6D6" w14:textId="77777777" w:rsidTr="00200791">
        <w:tc>
          <w:tcPr>
            <w:tcW w:w="1170" w:type="dxa"/>
            <w:tcBorders>
              <w:top w:val="single" w:sz="6" w:space="0" w:color="000000"/>
              <w:left w:val="single" w:sz="12" w:space="0" w:color="000000"/>
              <w:bottom w:val="single" w:sz="6" w:space="0" w:color="000000"/>
              <w:right w:val="single" w:sz="6" w:space="0" w:color="000000"/>
            </w:tcBorders>
          </w:tcPr>
          <w:p w14:paraId="1542C8B8" w14:textId="4894027A" w:rsidR="00F903C1" w:rsidRDefault="0099405A">
            <w:pPr>
              <w:pStyle w:val="Table-Text"/>
            </w:pPr>
            <w:r>
              <w:t>1.0</w:t>
            </w:r>
          </w:p>
        </w:tc>
        <w:tc>
          <w:tcPr>
            <w:tcW w:w="1949" w:type="dxa"/>
            <w:tcBorders>
              <w:top w:val="single" w:sz="6" w:space="0" w:color="000000"/>
              <w:left w:val="single" w:sz="6" w:space="0" w:color="000000"/>
              <w:bottom w:val="single" w:sz="6" w:space="0" w:color="000000"/>
              <w:right w:val="single" w:sz="6" w:space="0" w:color="000000"/>
            </w:tcBorders>
          </w:tcPr>
          <w:p w14:paraId="12751500" w14:textId="34DA5AE5" w:rsidR="0099405A" w:rsidRDefault="00D57F67">
            <w:pPr>
              <w:pStyle w:val="Table-Text"/>
            </w:pPr>
            <w:proofErr w:type="spellStart"/>
            <w:proofErr w:type="gramStart"/>
            <w:r>
              <w:t>G.Thapaswini</w:t>
            </w:r>
            <w:proofErr w:type="spellEnd"/>
            <w:proofErr w:type="gramEnd"/>
            <w:r>
              <w:t xml:space="preserve"> Reddy</w:t>
            </w:r>
          </w:p>
          <w:p w14:paraId="51EBD651" w14:textId="564D323B" w:rsidR="00D57F67" w:rsidRDefault="00D57F67">
            <w:pPr>
              <w:pStyle w:val="Table-Text"/>
            </w:pPr>
            <w:r>
              <w:t>J. Sai Vignesh</w:t>
            </w:r>
          </w:p>
          <w:p w14:paraId="3E1AE9C0" w14:textId="5E3C6D44" w:rsidR="0099405A" w:rsidRDefault="00D57F67">
            <w:pPr>
              <w:pStyle w:val="Table-Text"/>
            </w:pPr>
            <w:proofErr w:type="spellStart"/>
            <w:proofErr w:type="gramStart"/>
            <w:r>
              <w:t>K.Purna</w:t>
            </w:r>
            <w:proofErr w:type="spellEnd"/>
            <w:proofErr w:type="gramEnd"/>
            <w:r>
              <w:t xml:space="preserve"> Harini</w:t>
            </w:r>
          </w:p>
        </w:tc>
        <w:tc>
          <w:tcPr>
            <w:tcW w:w="4252" w:type="dxa"/>
            <w:tcBorders>
              <w:top w:val="single" w:sz="6" w:space="0" w:color="000000"/>
              <w:left w:val="single" w:sz="6" w:space="0" w:color="000000"/>
              <w:bottom w:val="single" w:sz="6" w:space="0" w:color="000000"/>
              <w:right w:val="single" w:sz="6" w:space="0" w:color="000000"/>
            </w:tcBorders>
          </w:tcPr>
          <w:p w14:paraId="2986395A" w14:textId="5A313F51" w:rsidR="00F903C1" w:rsidRDefault="0099405A">
            <w:pPr>
              <w:pStyle w:val="Table-Text"/>
            </w:pPr>
            <w:r w:rsidRPr="00B8661E">
              <w:rPr>
                <w:rFonts w:asciiTheme="minorHAnsi" w:hAnsiTheme="minorHAnsi" w:cstheme="minorHAnsi"/>
                <w:sz w:val="24"/>
                <w:szCs w:val="24"/>
              </w:rPr>
              <w:t>Primary Revision giving an overall view of the project and document.</w:t>
            </w:r>
          </w:p>
        </w:tc>
        <w:tc>
          <w:tcPr>
            <w:tcW w:w="1985" w:type="dxa"/>
            <w:tcBorders>
              <w:top w:val="single" w:sz="6" w:space="0" w:color="000000"/>
              <w:left w:val="single" w:sz="6" w:space="0" w:color="000000"/>
              <w:bottom w:val="single" w:sz="6" w:space="0" w:color="000000"/>
              <w:right w:val="single" w:sz="12" w:space="0" w:color="000000"/>
            </w:tcBorders>
          </w:tcPr>
          <w:p w14:paraId="1D52F9EE" w14:textId="1DEF7D15" w:rsidR="00F903C1" w:rsidRDefault="0099405A">
            <w:pPr>
              <w:pStyle w:val="Table-Text"/>
              <w:jc w:val="center"/>
            </w:pPr>
            <w:r>
              <w:t>17-10-2025</w:t>
            </w:r>
          </w:p>
        </w:tc>
      </w:tr>
    </w:tbl>
    <w:p w14:paraId="4FD432A5" w14:textId="77777777" w:rsidR="001315B4" w:rsidRDefault="001315B4">
      <w:pPr>
        <w:rPr>
          <w:rFonts w:ascii="Arial" w:hAnsi="Arial" w:cs="Arial"/>
          <w:b/>
          <w:bCs/>
          <w:color w:val="1F3864" w:themeColor="accent1" w:themeShade="80"/>
          <w:sz w:val="40"/>
          <w:szCs w:val="40"/>
          <w:lang w:val="en-US"/>
        </w:rPr>
      </w:pPr>
    </w:p>
    <w:p w14:paraId="3EC54AD7" w14:textId="77777777" w:rsidR="005C2A35" w:rsidRDefault="005C2A35" w:rsidP="005C2A35">
      <w:pPr>
        <w:tabs>
          <w:tab w:val="left" w:pos="1997"/>
        </w:tabs>
        <w:rPr>
          <w:rFonts w:ascii="Arial" w:hAnsi="Arial" w:cs="Arial"/>
          <w:b/>
          <w:bCs/>
          <w:color w:val="1F3864" w:themeColor="accent1" w:themeShade="80"/>
          <w:sz w:val="40"/>
          <w:szCs w:val="40"/>
          <w:lang w:val="en-US"/>
        </w:rPr>
      </w:pPr>
      <w:r>
        <w:rPr>
          <w:rFonts w:ascii="Arial" w:hAnsi="Arial" w:cs="Arial"/>
          <w:b/>
          <w:bCs/>
          <w:color w:val="1F3864" w:themeColor="accent1" w:themeShade="80"/>
          <w:sz w:val="40"/>
          <w:szCs w:val="40"/>
          <w:lang w:val="en-US"/>
        </w:rPr>
        <w:tab/>
      </w:r>
    </w:p>
    <w:p w14:paraId="7991AA01" w14:textId="77777777" w:rsidR="00B12181" w:rsidRPr="00B12181" w:rsidRDefault="00B12181" w:rsidP="00B12181">
      <w:pPr>
        <w:rPr>
          <w:rFonts w:ascii="Arial" w:hAnsi="Arial" w:cs="Arial"/>
          <w:sz w:val="40"/>
          <w:szCs w:val="40"/>
          <w:lang w:val="en-US"/>
        </w:rPr>
      </w:pPr>
    </w:p>
    <w:p w14:paraId="084E25A6" w14:textId="14D15968" w:rsidR="00B12181" w:rsidRPr="00B12181" w:rsidRDefault="00B12181" w:rsidP="00B12181">
      <w:pPr>
        <w:tabs>
          <w:tab w:val="center" w:pos="4513"/>
        </w:tabs>
        <w:rPr>
          <w:rFonts w:ascii="Arial" w:hAnsi="Arial" w:cs="Arial"/>
          <w:sz w:val="40"/>
          <w:szCs w:val="40"/>
          <w:lang w:val="en-US"/>
        </w:rPr>
        <w:sectPr w:rsidR="00B12181" w:rsidRPr="00B12181" w:rsidSect="001315B4">
          <w:footerReference w:type="default" r:id="rId10"/>
          <w:pgSz w:w="11906" w:h="16838"/>
          <w:pgMar w:top="1276" w:right="1440" w:bottom="992" w:left="1440" w:header="709" w:footer="709" w:gutter="0"/>
          <w:cols w:space="708"/>
          <w:titlePg/>
          <w:docGrid w:linePitch="360"/>
        </w:sectPr>
      </w:pPr>
    </w:p>
    <w:p w14:paraId="7EB587AA" w14:textId="77777777" w:rsidR="00087C81" w:rsidRPr="000B0734" w:rsidRDefault="00087C81" w:rsidP="00087C81">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bookmarkStart w:id="2" w:name="_Hlk192150683"/>
      <w:bookmarkStart w:id="3" w:name="_Hlk192067940"/>
      <w:bookmarkEnd w:id="0"/>
      <w:r w:rsidRPr="000B0734">
        <w:rPr>
          <w:rFonts w:asciiTheme="minorHAnsi" w:hAnsiTheme="minorHAnsi" w:cstheme="minorHAnsi"/>
          <w:color w:val="FFFFFF"/>
        </w:rPr>
        <w:lastRenderedPageBreak/>
        <w:t>Introduction</w:t>
      </w:r>
    </w:p>
    <w:bookmarkEnd w:id="2"/>
    <w:p w14:paraId="5AE0B8E5" w14:textId="77777777" w:rsidR="00EE1BFB" w:rsidRDefault="00EE1BFB" w:rsidP="0072627D">
      <w:pPr>
        <w:jc w:val="both"/>
        <w:rPr>
          <w:rFonts w:ascii="Times New Roman" w:hAnsi="Times New Roman" w:cs="Times New Roman"/>
          <w:b/>
          <w:bCs/>
          <w:sz w:val="24"/>
          <w:szCs w:val="24"/>
          <w:lang w:val="en-US" w:eastAsia="zh-CN" w:bidi="he-IL"/>
        </w:rPr>
      </w:pPr>
    </w:p>
    <w:p w14:paraId="784D8E15" w14:textId="7FCF2C4C" w:rsidR="005861A7" w:rsidRPr="00A5407E" w:rsidRDefault="00020F1E" w:rsidP="0072627D">
      <w:pPr>
        <w:jc w:val="both"/>
        <w:rPr>
          <w:rFonts w:ascii="Times New Roman" w:hAnsi="Times New Roman" w:cs="Times New Roman"/>
          <w:sz w:val="24"/>
          <w:szCs w:val="24"/>
          <w:lang w:eastAsia="zh-CN" w:bidi="he-IL"/>
        </w:rPr>
      </w:pPr>
      <w:r w:rsidRPr="00020F1E">
        <w:rPr>
          <w:rFonts w:ascii="Times New Roman" w:hAnsi="Times New Roman" w:cs="Times New Roman"/>
          <w:sz w:val="24"/>
          <w:szCs w:val="24"/>
          <w:lang w:eastAsia="zh-CN" w:bidi="he-IL"/>
        </w:rPr>
        <w:t xml:space="preserve">Deep learning-powered railway track detection using </w:t>
      </w:r>
      <w:proofErr w:type="spellStart"/>
      <w:r w:rsidRPr="00020F1E">
        <w:rPr>
          <w:rFonts w:ascii="Times New Roman" w:hAnsi="Times New Roman" w:cs="Times New Roman"/>
          <w:sz w:val="24"/>
          <w:szCs w:val="24"/>
          <w:lang w:eastAsia="zh-CN" w:bidi="he-IL"/>
        </w:rPr>
        <w:t>ResNet</w:t>
      </w:r>
      <w:proofErr w:type="spellEnd"/>
      <w:r w:rsidRPr="00020F1E">
        <w:rPr>
          <w:rFonts w:ascii="Times New Roman" w:hAnsi="Times New Roman" w:cs="Times New Roman"/>
          <w:sz w:val="24"/>
          <w:szCs w:val="24"/>
          <w:lang w:eastAsia="zh-CN" w:bidi="he-IL"/>
        </w:rPr>
        <w:t xml:space="preserve"> applies advanced residual learning to aerial and onboard images to accurately locate rails, sleepers, and fastenings, enabling automated inspection and safety monitoring across diverse environments and improving performance compared to </w:t>
      </w:r>
      <w:proofErr w:type="spellStart"/>
      <w:r w:rsidRPr="00020F1E">
        <w:rPr>
          <w:rFonts w:ascii="Times New Roman" w:hAnsi="Times New Roman" w:cs="Times New Roman"/>
          <w:sz w:val="24"/>
          <w:szCs w:val="24"/>
          <w:lang w:eastAsia="zh-CN" w:bidi="he-IL"/>
        </w:rPr>
        <w:t>SegNet</w:t>
      </w:r>
      <w:proofErr w:type="spellEnd"/>
      <w:r w:rsidRPr="00020F1E">
        <w:rPr>
          <w:rFonts w:ascii="Times New Roman" w:hAnsi="Times New Roman" w:cs="Times New Roman"/>
          <w:sz w:val="24"/>
          <w:szCs w:val="24"/>
          <w:lang w:eastAsia="zh-CN" w:bidi="he-IL"/>
        </w:rPr>
        <w:t xml:space="preserve"> by handling deeper networks and complex patterns effectively even under varying weather conditions.</w:t>
      </w:r>
    </w:p>
    <w:p w14:paraId="702A39B7" w14:textId="7FCF3A1B" w:rsidR="00250975" w:rsidRDefault="005861A7" w:rsidP="00F04E5C">
      <w:pPr>
        <w:jc w:val="both"/>
        <w:rPr>
          <w:rFonts w:ascii="Times New Roman" w:hAnsi="Times New Roman" w:cs="Times New Roman"/>
          <w:sz w:val="24"/>
          <w:szCs w:val="24"/>
          <w:lang w:val="en-US" w:eastAsia="zh-CN" w:bidi="he-IL"/>
        </w:rPr>
      </w:pPr>
      <w:r w:rsidRPr="005861A7">
        <w:rPr>
          <w:rFonts w:ascii="Times New Roman" w:hAnsi="Times New Roman" w:cs="Times New Roman"/>
          <w:b/>
          <w:bCs/>
          <w:sz w:val="24"/>
          <w:szCs w:val="24"/>
          <w:lang w:val="en-US" w:eastAsia="zh-CN" w:bidi="he-IL"/>
        </w:rPr>
        <w:t>Project Goals:</w:t>
      </w:r>
      <w:r w:rsidRPr="00A5407E">
        <w:rPr>
          <w:rFonts w:ascii="Times New Roman" w:hAnsi="Times New Roman" w:cs="Times New Roman"/>
          <w:sz w:val="24"/>
          <w:szCs w:val="24"/>
          <w:lang w:eastAsia="zh-CN" w:bidi="he-IL"/>
        </w:rPr>
        <w:t xml:space="preserve"> </w:t>
      </w:r>
      <w:bookmarkStart w:id="4" w:name="_Hlk192150741"/>
      <w:bookmarkStart w:id="5" w:name="_Hlk192150693"/>
      <w:bookmarkEnd w:id="3"/>
      <w:r w:rsidR="00020F1E" w:rsidRPr="00020F1E">
        <w:rPr>
          <w:rFonts w:ascii="Times New Roman" w:hAnsi="Times New Roman" w:cs="Times New Roman"/>
          <w:sz w:val="24"/>
          <w:szCs w:val="24"/>
          <w:lang w:eastAsia="zh-CN" w:bidi="he-IL"/>
        </w:rPr>
        <w:t xml:space="preserve">Achieve higher accuracy than </w:t>
      </w:r>
      <w:proofErr w:type="spellStart"/>
      <w:r w:rsidR="00020F1E" w:rsidRPr="00020F1E">
        <w:rPr>
          <w:rFonts w:ascii="Times New Roman" w:hAnsi="Times New Roman" w:cs="Times New Roman"/>
          <w:sz w:val="24"/>
          <w:szCs w:val="24"/>
          <w:lang w:eastAsia="zh-CN" w:bidi="he-IL"/>
        </w:rPr>
        <w:t>SegNet</w:t>
      </w:r>
      <w:proofErr w:type="spellEnd"/>
      <w:r w:rsidR="00020F1E" w:rsidRPr="00020F1E">
        <w:rPr>
          <w:rFonts w:ascii="Times New Roman" w:hAnsi="Times New Roman" w:cs="Times New Roman"/>
          <w:sz w:val="24"/>
          <w:szCs w:val="24"/>
          <w:lang w:eastAsia="zh-CN" w:bidi="he-IL"/>
        </w:rPr>
        <w:t xml:space="preserve">, </w:t>
      </w:r>
      <w:r w:rsidR="001D43FF">
        <w:rPr>
          <w:rFonts w:ascii="Times New Roman" w:hAnsi="Times New Roman" w:cs="Times New Roman"/>
          <w:sz w:val="24"/>
          <w:szCs w:val="24"/>
          <w:lang w:eastAsia="zh-CN" w:bidi="he-IL"/>
        </w:rPr>
        <w:t>p</w:t>
      </w:r>
      <w:r w:rsidR="00020F1E" w:rsidRPr="00020F1E">
        <w:rPr>
          <w:rFonts w:ascii="Times New Roman" w:hAnsi="Times New Roman" w:cs="Times New Roman"/>
          <w:sz w:val="24"/>
          <w:szCs w:val="24"/>
          <w:lang w:eastAsia="zh-CN" w:bidi="he-IL"/>
        </w:rPr>
        <w:t xml:space="preserve">redict track locations and anomalies more precisely, </w:t>
      </w:r>
      <w:r w:rsidR="00020F1E">
        <w:rPr>
          <w:rFonts w:ascii="Times New Roman" w:hAnsi="Times New Roman" w:cs="Times New Roman"/>
          <w:sz w:val="24"/>
          <w:szCs w:val="24"/>
          <w:lang w:eastAsia="zh-CN" w:bidi="he-IL"/>
        </w:rPr>
        <w:t>i</w:t>
      </w:r>
      <w:r w:rsidR="00020F1E" w:rsidRPr="00020F1E">
        <w:rPr>
          <w:rFonts w:ascii="Times New Roman" w:hAnsi="Times New Roman" w:cs="Times New Roman"/>
          <w:sz w:val="24"/>
          <w:szCs w:val="24"/>
          <w:lang w:eastAsia="zh-CN" w:bidi="he-IL"/>
        </w:rPr>
        <w:t>dentify defects and obstructions with improved feature extraction, Prioritize maintenance actions efficiently, Support safety and asset management with reliable outputs.</w:t>
      </w:r>
    </w:p>
    <w:p w14:paraId="442B3DEC" w14:textId="2FD5677B" w:rsidR="00F04E5C" w:rsidRPr="00F04E5C" w:rsidRDefault="00F04E5C" w:rsidP="00F04E5C">
      <w:pPr>
        <w:jc w:val="both"/>
        <w:rPr>
          <w:rFonts w:ascii="Times New Roman" w:hAnsi="Times New Roman" w:cs="Times New Roman"/>
          <w:b/>
          <w:bCs/>
          <w:sz w:val="28"/>
          <w:szCs w:val="28"/>
          <w:lang w:eastAsia="zh-CN" w:bidi="he-IL"/>
        </w:rPr>
      </w:pPr>
      <w:r w:rsidRPr="00F04E5C">
        <w:rPr>
          <w:rFonts w:ascii="Times New Roman" w:hAnsi="Times New Roman" w:cs="Times New Roman"/>
          <w:b/>
          <w:bCs/>
          <w:sz w:val="28"/>
          <w:szCs w:val="28"/>
          <w:lang w:val="en-US" w:eastAsia="zh-CN" w:bidi="he-IL"/>
        </w:rPr>
        <w:t>1.1 Document Purpose</w:t>
      </w:r>
    </w:p>
    <w:p w14:paraId="408B011C" w14:textId="76574927" w:rsidR="005861A7" w:rsidRPr="00A5407E" w:rsidRDefault="005937C0" w:rsidP="0072627D">
      <w:pPr>
        <w:jc w:val="both"/>
        <w:rPr>
          <w:rFonts w:ascii="Times New Roman" w:hAnsi="Times New Roman" w:cs="Times New Roman"/>
          <w:sz w:val="24"/>
          <w:szCs w:val="24"/>
          <w:lang w:eastAsia="zh-CN" w:bidi="he-IL"/>
        </w:rPr>
      </w:pPr>
      <w:r w:rsidRPr="005937C0">
        <w:rPr>
          <w:rFonts w:ascii="Times New Roman" w:hAnsi="Times New Roman" w:cs="Times New Roman"/>
          <w:sz w:val="24"/>
          <w:szCs w:val="24"/>
          <w:lang w:eastAsia="zh-CN" w:bidi="he-IL"/>
        </w:rPr>
        <w:t xml:space="preserve">The purpose of this document is to define the software requirements </w:t>
      </w:r>
      <w:r w:rsidR="00020F1E" w:rsidRPr="00020F1E">
        <w:rPr>
          <w:rFonts w:ascii="Times New Roman" w:hAnsi="Times New Roman" w:cs="Times New Roman"/>
          <w:sz w:val="24"/>
          <w:szCs w:val="24"/>
          <w:lang w:eastAsia="zh-CN" w:bidi="he-IL"/>
        </w:rPr>
        <w:t xml:space="preserve">for a system designed to detect and analyse railway tracks using deep-learning-powered </w:t>
      </w:r>
      <w:proofErr w:type="spellStart"/>
      <w:r w:rsidR="00020F1E" w:rsidRPr="00020F1E">
        <w:rPr>
          <w:rFonts w:ascii="Times New Roman" w:hAnsi="Times New Roman" w:cs="Times New Roman"/>
          <w:sz w:val="24"/>
          <w:szCs w:val="24"/>
          <w:lang w:eastAsia="zh-CN" w:bidi="he-IL"/>
        </w:rPr>
        <w:t>ResNet</w:t>
      </w:r>
      <w:proofErr w:type="spellEnd"/>
      <w:r w:rsidR="00020F1E" w:rsidRPr="00020F1E">
        <w:rPr>
          <w:rFonts w:ascii="Times New Roman" w:hAnsi="Times New Roman" w:cs="Times New Roman"/>
          <w:sz w:val="24"/>
          <w:szCs w:val="24"/>
          <w:lang w:eastAsia="zh-CN" w:bidi="he-IL"/>
        </w:rPr>
        <w:t xml:space="preserve">-based semantic feature extraction. Accurate railway-track detection is essential for ensuring operational safety, automating inspection processes, and enhancing maintenance planning, where </w:t>
      </w:r>
      <w:proofErr w:type="spellStart"/>
      <w:r w:rsidR="00020F1E" w:rsidRPr="00020F1E">
        <w:rPr>
          <w:rFonts w:ascii="Times New Roman" w:hAnsi="Times New Roman" w:cs="Times New Roman"/>
          <w:sz w:val="24"/>
          <w:szCs w:val="24"/>
          <w:lang w:eastAsia="zh-CN" w:bidi="he-IL"/>
        </w:rPr>
        <w:t>ResNet</w:t>
      </w:r>
      <w:proofErr w:type="spellEnd"/>
      <w:r w:rsidR="00020F1E" w:rsidRPr="00020F1E">
        <w:rPr>
          <w:rFonts w:ascii="Times New Roman" w:hAnsi="Times New Roman" w:cs="Times New Roman"/>
          <w:sz w:val="24"/>
          <w:szCs w:val="24"/>
          <w:lang w:eastAsia="zh-CN" w:bidi="he-IL"/>
        </w:rPr>
        <w:t xml:space="preserve"> provides improved accuracy and deeper feature learning compared to the previously used </w:t>
      </w:r>
      <w:proofErr w:type="spellStart"/>
      <w:r w:rsidR="00020F1E" w:rsidRPr="00020F1E">
        <w:rPr>
          <w:rFonts w:ascii="Times New Roman" w:hAnsi="Times New Roman" w:cs="Times New Roman"/>
          <w:sz w:val="24"/>
          <w:szCs w:val="24"/>
          <w:lang w:eastAsia="zh-CN" w:bidi="he-IL"/>
        </w:rPr>
        <w:t>SegNet</w:t>
      </w:r>
      <w:proofErr w:type="spellEnd"/>
      <w:r w:rsidR="00020F1E" w:rsidRPr="00020F1E">
        <w:rPr>
          <w:rFonts w:ascii="Times New Roman" w:hAnsi="Times New Roman" w:cs="Times New Roman"/>
          <w:sz w:val="24"/>
          <w:szCs w:val="24"/>
          <w:lang w:eastAsia="zh-CN" w:bidi="he-IL"/>
        </w:rPr>
        <w:t xml:space="preserve"> model. This system aims to support railway infrastructure monitoring and decision-making by providing precise, data-driven insights derived from high-resolution imagery and advanced residual neural-network architectures.</w:t>
      </w:r>
    </w:p>
    <w:p w14:paraId="7A6A5466" w14:textId="325978D9" w:rsidR="00A5407E" w:rsidRPr="00A5407E" w:rsidRDefault="00197138" w:rsidP="0072627D">
      <w:pPr>
        <w:jc w:val="both"/>
        <w:rPr>
          <w:rFonts w:ascii="Times New Roman" w:hAnsi="Times New Roman" w:cs="Times New Roman"/>
          <w:sz w:val="24"/>
          <w:szCs w:val="24"/>
          <w:lang w:eastAsia="zh-CN" w:bidi="he-IL"/>
        </w:rPr>
      </w:pPr>
      <w:r w:rsidRPr="00197138">
        <w:rPr>
          <w:rFonts w:ascii="Times New Roman" w:hAnsi="Times New Roman" w:cs="Times New Roman"/>
          <w:sz w:val="24"/>
          <w:szCs w:val="24"/>
          <w:lang w:eastAsia="zh-CN" w:bidi="he-IL"/>
        </w:rPr>
        <w:t xml:space="preserve">Given the complexities involved in railway environments — such as occlusions, lighting variations, background clutter, </w:t>
      </w:r>
      <w:r w:rsidR="00020F1E" w:rsidRPr="00020F1E">
        <w:rPr>
          <w:rFonts w:ascii="Times New Roman" w:hAnsi="Times New Roman" w:cs="Times New Roman"/>
          <w:sz w:val="24"/>
          <w:szCs w:val="24"/>
          <w:lang w:eastAsia="zh-CN" w:bidi="he-IL"/>
        </w:rPr>
        <w:t xml:space="preserve">diverse track structures, and the need for real-time processing on edge devices — this document outlines the system requirements needed to address these challenges, where </w:t>
      </w:r>
      <w:proofErr w:type="spellStart"/>
      <w:r w:rsidR="00020F1E" w:rsidRPr="00020F1E">
        <w:rPr>
          <w:rFonts w:ascii="Times New Roman" w:hAnsi="Times New Roman" w:cs="Times New Roman"/>
          <w:sz w:val="24"/>
          <w:szCs w:val="24"/>
          <w:lang w:eastAsia="zh-CN" w:bidi="he-IL"/>
        </w:rPr>
        <w:t>ResNet’s</w:t>
      </w:r>
      <w:proofErr w:type="spellEnd"/>
      <w:r w:rsidR="00020F1E" w:rsidRPr="00020F1E">
        <w:rPr>
          <w:rFonts w:ascii="Times New Roman" w:hAnsi="Times New Roman" w:cs="Times New Roman"/>
          <w:sz w:val="24"/>
          <w:szCs w:val="24"/>
          <w:lang w:eastAsia="zh-CN" w:bidi="he-IL"/>
        </w:rPr>
        <w:t xml:space="preserve"> skip connections help overcome vanishing gradient issues and enable better generalization than </w:t>
      </w:r>
      <w:proofErr w:type="spellStart"/>
      <w:r w:rsidR="00020F1E" w:rsidRPr="00020F1E">
        <w:rPr>
          <w:rFonts w:ascii="Times New Roman" w:hAnsi="Times New Roman" w:cs="Times New Roman"/>
          <w:sz w:val="24"/>
          <w:szCs w:val="24"/>
          <w:lang w:eastAsia="zh-CN" w:bidi="he-IL"/>
        </w:rPr>
        <w:t>SegNet</w:t>
      </w:r>
      <w:proofErr w:type="spellEnd"/>
      <w:r w:rsidR="00020F1E" w:rsidRPr="00020F1E">
        <w:rPr>
          <w:rFonts w:ascii="Times New Roman" w:hAnsi="Times New Roman" w:cs="Times New Roman"/>
          <w:sz w:val="24"/>
          <w:szCs w:val="24"/>
          <w:lang w:eastAsia="zh-CN" w:bidi="he-IL"/>
        </w:rPr>
        <w:t>. The scope includes multiple operational scenarios such as aerial surveillance, onboard cameras, and LiDAR or camera-LiDAR fusion, ensuring the system is robust, scalable, and adaptable to different railway infrastructures and conditions.</w:t>
      </w:r>
    </w:p>
    <w:p w14:paraId="39862A86" w14:textId="0573D0A4" w:rsidR="00250975" w:rsidRDefault="00197138" w:rsidP="00F04E5C">
      <w:pPr>
        <w:jc w:val="both"/>
        <w:rPr>
          <w:rFonts w:ascii="Times New Roman" w:hAnsi="Times New Roman" w:cs="Times New Roman"/>
          <w:sz w:val="24"/>
          <w:szCs w:val="24"/>
          <w:lang w:eastAsia="zh-CN" w:bidi="he-IL"/>
        </w:rPr>
      </w:pPr>
      <w:bookmarkStart w:id="6" w:name="_Hlk192150843"/>
      <w:bookmarkEnd w:id="4"/>
      <w:r w:rsidRPr="00197138">
        <w:rPr>
          <w:rFonts w:ascii="Times New Roman" w:hAnsi="Times New Roman" w:cs="Times New Roman"/>
          <w:sz w:val="24"/>
          <w:szCs w:val="24"/>
          <w:lang w:eastAsia="zh-CN" w:bidi="he-IL"/>
        </w:rPr>
        <w:t xml:space="preserve">This SRS will serve as a comprehensive reference for stakeholders involved </w:t>
      </w:r>
      <w:r w:rsidR="00020F1E" w:rsidRPr="00020F1E">
        <w:rPr>
          <w:rFonts w:ascii="Times New Roman" w:hAnsi="Times New Roman" w:cs="Times New Roman"/>
          <w:sz w:val="24"/>
          <w:szCs w:val="24"/>
          <w:lang w:eastAsia="zh-CN" w:bidi="he-IL"/>
        </w:rPr>
        <w:t xml:space="preserve">in the design, development, implementation, and deployment of the </w:t>
      </w:r>
      <w:proofErr w:type="spellStart"/>
      <w:r w:rsidR="00020F1E" w:rsidRPr="00020F1E">
        <w:rPr>
          <w:rFonts w:ascii="Times New Roman" w:hAnsi="Times New Roman" w:cs="Times New Roman"/>
          <w:sz w:val="24"/>
          <w:szCs w:val="24"/>
          <w:lang w:eastAsia="zh-CN" w:bidi="he-IL"/>
        </w:rPr>
        <w:t>ResNet</w:t>
      </w:r>
      <w:proofErr w:type="spellEnd"/>
      <w:r w:rsidR="00020F1E" w:rsidRPr="00020F1E">
        <w:rPr>
          <w:rFonts w:ascii="Times New Roman" w:hAnsi="Times New Roman" w:cs="Times New Roman"/>
          <w:sz w:val="24"/>
          <w:szCs w:val="24"/>
          <w:lang w:eastAsia="zh-CN" w:bidi="he-IL"/>
        </w:rPr>
        <w:t xml:space="preserve">-based railway-track detection system, offering improved performance, reliability, and scalability over traditional encoder-decoder approaches like </w:t>
      </w:r>
      <w:proofErr w:type="spellStart"/>
      <w:r w:rsidR="00020F1E" w:rsidRPr="00020F1E">
        <w:rPr>
          <w:rFonts w:ascii="Times New Roman" w:hAnsi="Times New Roman" w:cs="Times New Roman"/>
          <w:sz w:val="24"/>
          <w:szCs w:val="24"/>
          <w:lang w:eastAsia="zh-CN" w:bidi="he-IL"/>
        </w:rPr>
        <w:t>SegNet</w:t>
      </w:r>
      <w:proofErr w:type="spellEnd"/>
      <w:r w:rsidR="00020F1E" w:rsidRPr="00020F1E">
        <w:rPr>
          <w:rFonts w:ascii="Times New Roman" w:hAnsi="Times New Roman" w:cs="Times New Roman"/>
          <w:sz w:val="24"/>
          <w:szCs w:val="24"/>
          <w:lang w:eastAsia="zh-CN" w:bidi="he-IL"/>
        </w:rPr>
        <w:t>.</w:t>
      </w:r>
    </w:p>
    <w:p w14:paraId="0FCF524C" w14:textId="77777777" w:rsidR="007A01E6" w:rsidRDefault="007A01E6" w:rsidP="00F04E5C">
      <w:pPr>
        <w:jc w:val="both"/>
        <w:rPr>
          <w:rFonts w:ascii="Times New Roman" w:hAnsi="Times New Roman" w:cs="Times New Roman"/>
          <w:sz w:val="24"/>
          <w:szCs w:val="24"/>
          <w:lang w:eastAsia="zh-CN" w:bidi="he-IL"/>
        </w:rPr>
      </w:pPr>
    </w:p>
    <w:p w14:paraId="263A171C" w14:textId="2A0949DA" w:rsidR="00F04E5C" w:rsidRPr="00F04E5C" w:rsidRDefault="00F04E5C" w:rsidP="00F04E5C">
      <w:pPr>
        <w:jc w:val="both"/>
        <w:rPr>
          <w:rFonts w:ascii="Times New Roman" w:hAnsi="Times New Roman" w:cs="Times New Roman"/>
          <w:b/>
          <w:bCs/>
          <w:sz w:val="28"/>
          <w:szCs w:val="28"/>
          <w:lang w:val="en-CA" w:eastAsia="zh-CN" w:bidi="he-IL"/>
        </w:rPr>
      </w:pPr>
      <w:r w:rsidRPr="00F04E5C">
        <w:rPr>
          <w:rFonts w:ascii="Times New Roman" w:hAnsi="Times New Roman" w:cs="Times New Roman"/>
          <w:b/>
          <w:bCs/>
          <w:sz w:val="28"/>
          <w:szCs w:val="28"/>
          <w:lang w:eastAsia="zh-CN" w:bidi="he-IL"/>
        </w:rPr>
        <w:t>1.2 Project/Product Scope</w:t>
      </w:r>
    </w:p>
    <w:p w14:paraId="01EDF809" w14:textId="7A1AD94E" w:rsidR="00A5407E" w:rsidRDefault="00A9260F" w:rsidP="009E5A12">
      <w:pPr>
        <w:jc w:val="both"/>
        <w:rPr>
          <w:rFonts w:ascii="Times New Roman" w:hAnsi="Times New Roman" w:cs="Times New Roman"/>
          <w:sz w:val="24"/>
          <w:szCs w:val="24"/>
          <w:lang w:eastAsia="zh-CN" w:bidi="he-IL"/>
        </w:rPr>
      </w:pPr>
      <w:r w:rsidRPr="00A9260F">
        <w:rPr>
          <w:rFonts w:ascii="Times New Roman" w:hAnsi="Times New Roman" w:cs="Times New Roman"/>
          <w:sz w:val="24"/>
          <w:szCs w:val="24"/>
          <w:lang w:eastAsia="zh-CN" w:bidi="he-IL"/>
        </w:rPr>
        <w:t xml:space="preserve">This project aims to build a system that detects and analyses railway tracks using deep-learning–powered </w:t>
      </w:r>
      <w:proofErr w:type="spellStart"/>
      <w:r w:rsidRPr="00A9260F">
        <w:rPr>
          <w:rFonts w:ascii="Times New Roman" w:hAnsi="Times New Roman" w:cs="Times New Roman"/>
          <w:sz w:val="24"/>
          <w:szCs w:val="24"/>
          <w:lang w:eastAsia="zh-CN" w:bidi="he-IL"/>
        </w:rPr>
        <w:t>ResNet</w:t>
      </w:r>
      <w:proofErr w:type="spellEnd"/>
      <w:r w:rsidRPr="00A9260F">
        <w:rPr>
          <w:rFonts w:ascii="Times New Roman" w:hAnsi="Times New Roman" w:cs="Times New Roman"/>
          <w:sz w:val="24"/>
          <w:szCs w:val="24"/>
          <w:lang w:eastAsia="zh-CN" w:bidi="he-IL"/>
        </w:rPr>
        <w:t xml:space="preserve">-based feature extraction and segmentation techniques. It will support multiple operational conditions (e.g., high-speed mainlines, freight branches) and diverse infrastructure environments (e.g., open track, tunnel, yard), providing insights for inspection, maintenance planning, and safety monitoring, while achieving higher accuracy and robustness compared to the previously used </w:t>
      </w:r>
      <w:proofErr w:type="spellStart"/>
      <w:r w:rsidRPr="00A9260F">
        <w:rPr>
          <w:rFonts w:ascii="Times New Roman" w:hAnsi="Times New Roman" w:cs="Times New Roman"/>
          <w:sz w:val="24"/>
          <w:szCs w:val="24"/>
          <w:lang w:eastAsia="zh-CN" w:bidi="he-IL"/>
        </w:rPr>
        <w:t>SegNet</w:t>
      </w:r>
      <w:proofErr w:type="spellEnd"/>
      <w:r w:rsidRPr="00A9260F">
        <w:rPr>
          <w:rFonts w:ascii="Times New Roman" w:hAnsi="Times New Roman" w:cs="Times New Roman"/>
          <w:sz w:val="24"/>
          <w:szCs w:val="24"/>
          <w:lang w:eastAsia="zh-CN" w:bidi="he-IL"/>
        </w:rPr>
        <w:t xml:space="preserve"> model. The system will account for varying track geometries, occlusions, and lighting conditions and will use deep residual networks to deliver more precise and reliable track-area detections through enhanced feature learning.</w:t>
      </w:r>
    </w:p>
    <w:p w14:paraId="0A70D7D0" w14:textId="77777777" w:rsidR="007A01E6" w:rsidRDefault="007A01E6" w:rsidP="009E5A12">
      <w:pPr>
        <w:jc w:val="both"/>
        <w:rPr>
          <w:rFonts w:ascii="Times New Roman" w:hAnsi="Times New Roman" w:cs="Times New Roman"/>
          <w:sz w:val="24"/>
          <w:szCs w:val="24"/>
          <w:lang w:eastAsia="zh-CN" w:bidi="he-IL"/>
        </w:rPr>
      </w:pPr>
    </w:p>
    <w:p w14:paraId="69718C06" w14:textId="77777777" w:rsidR="007A01E6" w:rsidRPr="00A5407E" w:rsidRDefault="007A01E6" w:rsidP="009E5A12">
      <w:pPr>
        <w:jc w:val="both"/>
        <w:rPr>
          <w:rFonts w:ascii="Times New Roman" w:hAnsi="Times New Roman" w:cs="Times New Roman"/>
          <w:sz w:val="24"/>
          <w:szCs w:val="24"/>
          <w:lang w:eastAsia="zh-CN" w:bidi="he-IL"/>
        </w:rPr>
      </w:pPr>
    </w:p>
    <w:p w14:paraId="04F03F1C" w14:textId="77777777" w:rsidR="00A5407E" w:rsidRPr="00A5407E" w:rsidRDefault="00A5407E" w:rsidP="0072627D">
      <w:pPr>
        <w:jc w:val="both"/>
        <w:rPr>
          <w:rFonts w:ascii="Times New Roman" w:hAnsi="Times New Roman" w:cs="Times New Roman"/>
          <w:sz w:val="24"/>
          <w:szCs w:val="24"/>
          <w:lang w:eastAsia="zh-CN" w:bidi="he-IL"/>
        </w:rPr>
      </w:pPr>
      <w:r w:rsidRPr="00A5407E">
        <w:rPr>
          <w:rFonts w:ascii="Times New Roman" w:hAnsi="Times New Roman" w:cs="Times New Roman"/>
          <w:b/>
          <w:bCs/>
          <w:sz w:val="24"/>
          <w:szCs w:val="24"/>
          <w:lang w:eastAsia="zh-CN" w:bidi="he-IL"/>
        </w:rPr>
        <w:t>Key functionalities include:</w:t>
      </w:r>
    </w:p>
    <w:p w14:paraId="0FB1BD7D" w14:textId="5DF4AE70" w:rsidR="00A5407E" w:rsidRDefault="009E5A12" w:rsidP="00DF190B">
      <w:pPr>
        <w:numPr>
          <w:ilvl w:val="0"/>
          <w:numId w:val="11"/>
        </w:numPr>
        <w:jc w:val="both"/>
        <w:rPr>
          <w:rFonts w:ascii="Times New Roman" w:hAnsi="Times New Roman" w:cs="Times New Roman"/>
          <w:sz w:val="24"/>
          <w:szCs w:val="24"/>
          <w:lang w:eastAsia="zh-CN" w:bidi="he-IL"/>
        </w:rPr>
      </w:pPr>
      <w:r w:rsidRPr="009E5A12">
        <w:rPr>
          <w:rFonts w:ascii="Times New Roman" w:hAnsi="Times New Roman" w:cs="Times New Roman"/>
          <w:sz w:val="24"/>
          <w:szCs w:val="24"/>
          <w:lang w:eastAsia="zh-CN" w:bidi="he-IL"/>
        </w:rPr>
        <w:t>Data ingestion from multiple imaging sensors and infrastructure sources</w:t>
      </w:r>
      <w:r w:rsidR="00A9260F">
        <w:rPr>
          <w:rFonts w:ascii="Times New Roman" w:hAnsi="Times New Roman" w:cs="Times New Roman"/>
          <w:sz w:val="24"/>
          <w:szCs w:val="24"/>
          <w:lang w:eastAsia="zh-CN" w:bidi="he-IL"/>
        </w:rPr>
        <w:t>.</w:t>
      </w:r>
    </w:p>
    <w:p w14:paraId="4AB99954" w14:textId="2407E54E" w:rsidR="00A9260F" w:rsidRDefault="00A9260F" w:rsidP="00DF190B">
      <w:pPr>
        <w:numPr>
          <w:ilvl w:val="0"/>
          <w:numId w:val="11"/>
        </w:numPr>
        <w:jc w:val="both"/>
        <w:rPr>
          <w:rFonts w:ascii="Times New Roman" w:hAnsi="Times New Roman" w:cs="Times New Roman"/>
          <w:sz w:val="24"/>
          <w:szCs w:val="24"/>
          <w:lang w:eastAsia="zh-CN" w:bidi="he-IL"/>
        </w:rPr>
      </w:pPr>
      <w:proofErr w:type="spellStart"/>
      <w:r w:rsidRPr="00A9260F">
        <w:rPr>
          <w:rFonts w:ascii="Times New Roman" w:hAnsi="Times New Roman" w:cs="Times New Roman"/>
          <w:sz w:val="24"/>
          <w:szCs w:val="24"/>
          <w:lang w:eastAsia="zh-CN" w:bidi="he-IL"/>
        </w:rPr>
        <w:t>ResNet</w:t>
      </w:r>
      <w:proofErr w:type="spellEnd"/>
      <w:r w:rsidRPr="00A9260F">
        <w:rPr>
          <w:rFonts w:ascii="Times New Roman" w:hAnsi="Times New Roman" w:cs="Times New Roman"/>
          <w:sz w:val="24"/>
          <w:szCs w:val="24"/>
          <w:lang w:eastAsia="zh-CN" w:bidi="he-IL"/>
        </w:rPr>
        <w:t xml:space="preserve">-based detection and segmentation of railway tracks and related assets with improved accuracy over </w:t>
      </w:r>
      <w:proofErr w:type="spellStart"/>
      <w:r w:rsidRPr="00A9260F">
        <w:rPr>
          <w:rFonts w:ascii="Times New Roman" w:hAnsi="Times New Roman" w:cs="Times New Roman"/>
          <w:sz w:val="24"/>
          <w:szCs w:val="24"/>
          <w:lang w:eastAsia="zh-CN" w:bidi="he-IL"/>
        </w:rPr>
        <w:t>SegNet</w:t>
      </w:r>
      <w:proofErr w:type="spellEnd"/>
      <w:r>
        <w:rPr>
          <w:rFonts w:ascii="Times New Roman" w:hAnsi="Times New Roman" w:cs="Times New Roman"/>
          <w:sz w:val="24"/>
          <w:szCs w:val="24"/>
          <w:lang w:eastAsia="zh-CN" w:bidi="he-IL"/>
        </w:rPr>
        <w:t>.</w:t>
      </w:r>
    </w:p>
    <w:p w14:paraId="3B90ADF2" w14:textId="75965A02" w:rsidR="00A9260F" w:rsidRDefault="00A9260F" w:rsidP="00DF190B">
      <w:pPr>
        <w:numPr>
          <w:ilvl w:val="0"/>
          <w:numId w:val="11"/>
        </w:numPr>
        <w:jc w:val="both"/>
        <w:rPr>
          <w:rFonts w:ascii="Times New Roman" w:hAnsi="Times New Roman" w:cs="Times New Roman"/>
          <w:sz w:val="24"/>
          <w:szCs w:val="24"/>
          <w:lang w:eastAsia="zh-CN" w:bidi="he-IL"/>
        </w:rPr>
      </w:pPr>
      <w:r w:rsidRPr="00A9260F">
        <w:rPr>
          <w:rFonts w:ascii="Times New Roman" w:hAnsi="Times New Roman" w:cs="Times New Roman"/>
          <w:sz w:val="24"/>
          <w:szCs w:val="24"/>
          <w:lang w:eastAsia="zh-CN" w:bidi="he-IL"/>
        </w:rPr>
        <w:t>Classification and mapping of detected track elements using deep residual feature extraction for better representation</w:t>
      </w:r>
      <w:r>
        <w:rPr>
          <w:rFonts w:ascii="Times New Roman" w:hAnsi="Times New Roman" w:cs="Times New Roman"/>
          <w:sz w:val="24"/>
          <w:szCs w:val="24"/>
          <w:lang w:eastAsia="zh-CN" w:bidi="he-IL"/>
        </w:rPr>
        <w:t>.</w:t>
      </w:r>
    </w:p>
    <w:p w14:paraId="658BE42C" w14:textId="42BD5C9A" w:rsidR="00A9260F" w:rsidRDefault="00A9260F" w:rsidP="00DF190B">
      <w:pPr>
        <w:numPr>
          <w:ilvl w:val="0"/>
          <w:numId w:val="11"/>
        </w:numPr>
        <w:jc w:val="both"/>
        <w:rPr>
          <w:rFonts w:ascii="Times New Roman" w:hAnsi="Times New Roman" w:cs="Times New Roman"/>
          <w:sz w:val="24"/>
          <w:szCs w:val="24"/>
          <w:lang w:eastAsia="zh-CN" w:bidi="he-IL"/>
        </w:rPr>
      </w:pPr>
      <w:r w:rsidRPr="00A9260F">
        <w:rPr>
          <w:rFonts w:ascii="Times New Roman" w:hAnsi="Times New Roman" w:cs="Times New Roman"/>
          <w:sz w:val="24"/>
          <w:szCs w:val="24"/>
          <w:lang w:eastAsia="zh-CN" w:bidi="he-IL"/>
        </w:rPr>
        <w:t>Visualization of track detection results, defects and change-trends with higher clarity and consistency</w:t>
      </w:r>
      <w:r>
        <w:rPr>
          <w:rFonts w:ascii="Times New Roman" w:hAnsi="Times New Roman" w:cs="Times New Roman"/>
          <w:sz w:val="24"/>
          <w:szCs w:val="24"/>
          <w:lang w:eastAsia="zh-CN" w:bidi="he-IL"/>
        </w:rPr>
        <w:t>.</w:t>
      </w:r>
    </w:p>
    <w:p w14:paraId="325B154C" w14:textId="1F94E549" w:rsidR="00A9260F" w:rsidRDefault="00A9260F" w:rsidP="00DF190B">
      <w:pPr>
        <w:numPr>
          <w:ilvl w:val="0"/>
          <w:numId w:val="11"/>
        </w:numPr>
        <w:jc w:val="both"/>
        <w:rPr>
          <w:rFonts w:ascii="Times New Roman" w:hAnsi="Times New Roman" w:cs="Times New Roman"/>
          <w:sz w:val="24"/>
          <w:szCs w:val="24"/>
          <w:lang w:eastAsia="zh-CN" w:bidi="he-IL"/>
        </w:rPr>
      </w:pPr>
      <w:r w:rsidRPr="00A9260F">
        <w:rPr>
          <w:rFonts w:ascii="Times New Roman" w:hAnsi="Times New Roman" w:cs="Times New Roman"/>
          <w:sz w:val="24"/>
          <w:szCs w:val="24"/>
          <w:lang w:eastAsia="zh-CN" w:bidi="he-IL"/>
        </w:rPr>
        <w:t xml:space="preserve">Customizable </w:t>
      </w:r>
      <w:proofErr w:type="spellStart"/>
      <w:r w:rsidRPr="00A9260F">
        <w:rPr>
          <w:rFonts w:ascii="Times New Roman" w:hAnsi="Times New Roman" w:cs="Times New Roman"/>
          <w:sz w:val="24"/>
          <w:szCs w:val="24"/>
          <w:lang w:eastAsia="zh-CN" w:bidi="he-IL"/>
        </w:rPr>
        <w:t>ResNet</w:t>
      </w:r>
      <w:proofErr w:type="spellEnd"/>
      <w:r w:rsidRPr="00A9260F">
        <w:rPr>
          <w:rFonts w:ascii="Times New Roman" w:hAnsi="Times New Roman" w:cs="Times New Roman"/>
          <w:sz w:val="24"/>
          <w:szCs w:val="24"/>
          <w:lang w:eastAsia="zh-CN" w:bidi="he-IL"/>
        </w:rPr>
        <w:t xml:space="preserve"> model configurations for different track types and environmental</w:t>
      </w:r>
      <w:r w:rsidR="007A01E6">
        <w:rPr>
          <w:rFonts w:ascii="Times New Roman" w:hAnsi="Times New Roman" w:cs="Times New Roman"/>
          <w:sz w:val="24"/>
          <w:szCs w:val="24"/>
          <w:lang w:eastAsia="zh-CN" w:bidi="he-IL"/>
        </w:rPr>
        <w:t xml:space="preserve"> </w:t>
      </w:r>
      <w:r w:rsidRPr="00A9260F">
        <w:rPr>
          <w:rFonts w:ascii="Times New Roman" w:hAnsi="Times New Roman" w:cs="Times New Roman"/>
          <w:sz w:val="24"/>
          <w:szCs w:val="24"/>
          <w:lang w:eastAsia="zh-CN" w:bidi="he-IL"/>
        </w:rPr>
        <w:t>conditions, ensuring scalability and adaptability</w:t>
      </w:r>
      <w:r>
        <w:rPr>
          <w:rFonts w:ascii="Times New Roman" w:hAnsi="Times New Roman" w:cs="Times New Roman"/>
          <w:sz w:val="24"/>
          <w:szCs w:val="24"/>
          <w:lang w:eastAsia="zh-CN" w:bidi="he-IL"/>
        </w:rPr>
        <w:t>.</w:t>
      </w:r>
    </w:p>
    <w:p w14:paraId="30D11EEF" w14:textId="77777777" w:rsidR="00A9260F" w:rsidRDefault="00A9260F" w:rsidP="00A9260F">
      <w:pPr>
        <w:jc w:val="both"/>
        <w:rPr>
          <w:rFonts w:ascii="Times New Roman" w:hAnsi="Times New Roman" w:cs="Times New Roman"/>
          <w:sz w:val="24"/>
          <w:szCs w:val="24"/>
          <w:lang w:eastAsia="zh-CN" w:bidi="he-IL"/>
        </w:rPr>
      </w:pPr>
    </w:p>
    <w:p w14:paraId="4D108AD2" w14:textId="77777777" w:rsidR="00A9260F" w:rsidRDefault="00A9260F" w:rsidP="00A9260F">
      <w:pPr>
        <w:jc w:val="both"/>
        <w:rPr>
          <w:rFonts w:ascii="Times New Roman" w:hAnsi="Times New Roman" w:cs="Times New Roman"/>
          <w:sz w:val="24"/>
          <w:szCs w:val="24"/>
          <w:lang w:eastAsia="zh-CN" w:bidi="he-IL"/>
        </w:rPr>
      </w:pPr>
    </w:p>
    <w:p w14:paraId="3AE596CB" w14:textId="77777777" w:rsidR="00A9260F" w:rsidRDefault="00A9260F" w:rsidP="00A9260F">
      <w:pPr>
        <w:jc w:val="both"/>
        <w:rPr>
          <w:rFonts w:ascii="Times New Roman" w:hAnsi="Times New Roman" w:cs="Times New Roman"/>
          <w:sz w:val="24"/>
          <w:szCs w:val="24"/>
          <w:lang w:eastAsia="zh-CN" w:bidi="he-IL"/>
        </w:rPr>
      </w:pPr>
    </w:p>
    <w:p w14:paraId="0B8DA086" w14:textId="77777777" w:rsidR="00A9260F" w:rsidRDefault="00A9260F" w:rsidP="00A9260F">
      <w:pPr>
        <w:jc w:val="both"/>
        <w:rPr>
          <w:rFonts w:ascii="Times New Roman" w:hAnsi="Times New Roman" w:cs="Times New Roman"/>
          <w:sz w:val="24"/>
          <w:szCs w:val="24"/>
          <w:lang w:eastAsia="zh-CN" w:bidi="he-IL"/>
        </w:rPr>
      </w:pPr>
    </w:p>
    <w:p w14:paraId="57231F80" w14:textId="77777777" w:rsidR="00A9260F" w:rsidRDefault="00A9260F" w:rsidP="00A9260F">
      <w:pPr>
        <w:jc w:val="both"/>
        <w:rPr>
          <w:rFonts w:ascii="Times New Roman" w:hAnsi="Times New Roman" w:cs="Times New Roman"/>
          <w:sz w:val="24"/>
          <w:szCs w:val="24"/>
          <w:lang w:eastAsia="zh-CN" w:bidi="he-IL"/>
        </w:rPr>
      </w:pPr>
    </w:p>
    <w:p w14:paraId="3317DB1C" w14:textId="77777777" w:rsidR="00A9260F" w:rsidRDefault="00A9260F" w:rsidP="00A9260F">
      <w:pPr>
        <w:jc w:val="both"/>
        <w:rPr>
          <w:rFonts w:ascii="Times New Roman" w:hAnsi="Times New Roman" w:cs="Times New Roman"/>
          <w:sz w:val="24"/>
          <w:szCs w:val="24"/>
          <w:lang w:eastAsia="zh-CN" w:bidi="he-IL"/>
        </w:rPr>
      </w:pPr>
    </w:p>
    <w:p w14:paraId="18060D0A" w14:textId="77777777" w:rsidR="00A9260F" w:rsidRDefault="00A9260F" w:rsidP="00A9260F">
      <w:pPr>
        <w:jc w:val="both"/>
        <w:rPr>
          <w:rFonts w:ascii="Times New Roman" w:hAnsi="Times New Roman" w:cs="Times New Roman"/>
          <w:sz w:val="24"/>
          <w:szCs w:val="24"/>
          <w:lang w:eastAsia="zh-CN" w:bidi="he-IL"/>
        </w:rPr>
      </w:pPr>
    </w:p>
    <w:p w14:paraId="1474E535" w14:textId="77777777" w:rsidR="00A9260F" w:rsidRDefault="00A9260F" w:rsidP="00A9260F">
      <w:pPr>
        <w:jc w:val="both"/>
        <w:rPr>
          <w:rFonts w:ascii="Times New Roman" w:hAnsi="Times New Roman" w:cs="Times New Roman"/>
          <w:sz w:val="24"/>
          <w:szCs w:val="24"/>
          <w:lang w:eastAsia="zh-CN" w:bidi="he-IL"/>
        </w:rPr>
      </w:pPr>
    </w:p>
    <w:p w14:paraId="390A41EB" w14:textId="77777777" w:rsidR="00A9260F" w:rsidRDefault="00A9260F" w:rsidP="00A9260F">
      <w:pPr>
        <w:jc w:val="both"/>
        <w:rPr>
          <w:rFonts w:ascii="Times New Roman" w:hAnsi="Times New Roman" w:cs="Times New Roman"/>
          <w:sz w:val="24"/>
          <w:szCs w:val="24"/>
          <w:lang w:eastAsia="zh-CN" w:bidi="he-IL"/>
        </w:rPr>
      </w:pPr>
    </w:p>
    <w:p w14:paraId="7682F1A6" w14:textId="77777777" w:rsidR="00A9260F" w:rsidRDefault="00A9260F" w:rsidP="00A9260F">
      <w:pPr>
        <w:jc w:val="both"/>
        <w:rPr>
          <w:rFonts w:ascii="Times New Roman" w:hAnsi="Times New Roman" w:cs="Times New Roman"/>
          <w:sz w:val="24"/>
          <w:szCs w:val="24"/>
          <w:lang w:eastAsia="zh-CN" w:bidi="he-IL"/>
        </w:rPr>
      </w:pPr>
    </w:p>
    <w:p w14:paraId="204355F0" w14:textId="77777777" w:rsidR="00A9260F" w:rsidRDefault="00A9260F" w:rsidP="00A9260F">
      <w:pPr>
        <w:jc w:val="both"/>
        <w:rPr>
          <w:rFonts w:ascii="Times New Roman" w:hAnsi="Times New Roman" w:cs="Times New Roman"/>
          <w:sz w:val="24"/>
          <w:szCs w:val="24"/>
          <w:lang w:eastAsia="zh-CN" w:bidi="he-IL"/>
        </w:rPr>
      </w:pPr>
    </w:p>
    <w:p w14:paraId="2F91322D" w14:textId="77777777" w:rsidR="00A9260F" w:rsidRDefault="00A9260F" w:rsidP="00A9260F">
      <w:pPr>
        <w:jc w:val="both"/>
        <w:rPr>
          <w:rFonts w:ascii="Times New Roman" w:hAnsi="Times New Roman" w:cs="Times New Roman"/>
          <w:sz w:val="24"/>
          <w:szCs w:val="24"/>
          <w:lang w:eastAsia="zh-CN" w:bidi="he-IL"/>
        </w:rPr>
      </w:pPr>
    </w:p>
    <w:p w14:paraId="2E6B0E20" w14:textId="77777777" w:rsidR="00A9260F" w:rsidRDefault="00A9260F" w:rsidP="00A9260F">
      <w:pPr>
        <w:jc w:val="both"/>
        <w:rPr>
          <w:rFonts w:ascii="Times New Roman" w:hAnsi="Times New Roman" w:cs="Times New Roman"/>
          <w:sz w:val="24"/>
          <w:szCs w:val="24"/>
          <w:lang w:eastAsia="zh-CN" w:bidi="he-IL"/>
        </w:rPr>
      </w:pPr>
    </w:p>
    <w:p w14:paraId="7AB4A98E" w14:textId="77777777" w:rsidR="00A9260F" w:rsidRDefault="00A9260F" w:rsidP="00A9260F">
      <w:pPr>
        <w:jc w:val="both"/>
        <w:rPr>
          <w:rFonts w:ascii="Times New Roman" w:hAnsi="Times New Roman" w:cs="Times New Roman"/>
          <w:sz w:val="24"/>
          <w:szCs w:val="24"/>
          <w:lang w:eastAsia="zh-CN" w:bidi="he-IL"/>
        </w:rPr>
      </w:pPr>
    </w:p>
    <w:p w14:paraId="5E983E2D" w14:textId="77777777" w:rsidR="00A9260F" w:rsidRDefault="00A9260F" w:rsidP="00A9260F">
      <w:pPr>
        <w:jc w:val="both"/>
        <w:rPr>
          <w:rFonts w:ascii="Times New Roman" w:hAnsi="Times New Roman" w:cs="Times New Roman"/>
          <w:sz w:val="24"/>
          <w:szCs w:val="24"/>
          <w:lang w:eastAsia="zh-CN" w:bidi="he-IL"/>
        </w:rPr>
      </w:pPr>
    </w:p>
    <w:p w14:paraId="4B7D7628" w14:textId="77777777" w:rsidR="00A9260F" w:rsidRDefault="00A9260F" w:rsidP="00A9260F">
      <w:pPr>
        <w:jc w:val="both"/>
        <w:rPr>
          <w:rFonts w:ascii="Times New Roman" w:hAnsi="Times New Roman" w:cs="Times New Roman"/>
          <w:sz w:val="24"/>
          <w:szCs w:val="24"/>
          <w:lang w:eastAsia="zh-CN" w:bidi="he-IL"/>
        </w:rPr>
      </w:pPr>
    </w:p>
    <w:p w14:paraId="2AB4C26E" w14:textId="77777777" w:rsidR="00A9260F" w:rsidRDefault="00A9260F" w:rsidP="00A9260F">
      <w:pPr>
        <w:jc w:val="both"/>
        <w:rPr>
          <w:rFonts w:ascii="Times New Roman" w:hAnsi="Times New Roman" w:cs="Times New Roman"/>
          <w:sz w:val="24"/>
          <w:szCs w:val="24"/>
          <w:lang w:eastAsia="zh-CN" w:bidi="he-IL"/>
        </w:rPr>
      </w:pPr>
    </w:p>
    <w:p w14:paraId="05842095" w14:textId="77777777" w:rsidR="00A9260F" w:rsidRDefault="00A9260F" w:rsidP="00A9260F">
      <w:pPr>
        <w:jc w:val="both"/>
        <w:rPr>
          <w:rFonts w:ascii="Times New Roman" w:hAnsi="Times New Roman" w:cs="Times New Roman"/>
          <w:sz w:val="24"/>
          <w:szCs w:val="24"/>
          <w:lang w:eastAsia="zh-CN" w:bidi="he-IL"/>
        </w:rPr>
      </w:pPr>
    </w:p>
    <w:p w14:paraId="6CB19B0B" w14:textId="77777777" w:rsidR="00A9260F" w:rsidRDefault="00A9260F" w:rsidP="00A9260F">
      <w:pPr>
        <w:jc w:val="both"/>
        <w:rPr>
          <w:rFonts w:ascii="Times New Roman" w:hAnsi="Times New Roman" w:cs="Times New Roman"/>
          <w:sz w:val="24"/>
          <w:szCs w:val="24"/>
          <w:lang w:eastAsia="zh-CN" w:bidi="he-IL"/>
        </w:rPr>
      </w:pPr>
    </w:p>
    <w:p w14:paraId="056AEB32" w14:textId="02810F11" w:rsidR="007B2C99" w:rsidRDefault="007B2C99" w:rsidP="008A741B">
      <w:pPr>
        <w:pStyle w:val="Heading2"/>
        <w:pageBreakBefore/>
        <w:numPr>
          <w:ilvl w:val="0"/>
          <w:numId w:val="0"/>
        </w:numPr>
        <w:tabs>
          <w:tab w:val="clear" w:pos="4259"/>
          <w:tab w:val="left" w:pos="0"/>
        </w:tabs>
        <w:spacing w:before="0" w:line="276" w:lineRule="auto"/>
        <w:jc w:val="both"/>
        <w:rPr>
          <w:rFonts w:ascii="Times New Roman" w:eastAsiaTheme="minorHAnsi" w:hAnsi="Times New Roman" w:cs="Times New Roman"/>
          <w:kern w:val="2"/>
          <w:lang w:val="en-IN" w:eastAsia="en-US" w:bidi="ar-SA"/>
          <w14:ligatures w14:val="standardContextual"/>
        </w:rPr>
      </w:pPr>
      <w:r>
        <w:rPr>
          <w:rFonts w:ascii="Times New Roman" w:eastAsiaTheme="minorHAnsi" w:hAnsi="Times New Roman" w:cs="Times New Roman"/>
          <w:kern w:val="2"/>
          <w:lang w:val="en-IN" w:eastAsia="en-US" w:bidi="ar-SA"/>
          <w14:ligatures w14:val="standardContextual"/>
        </w:rPr>
        <w:lastRenderedPageBreak/>
        <w:t>1.</w:t>
      </w:r>
      <w:r w:rsidRPr="00F04E5C">
        <w:rPr>
          <w:rFonts w:ascii="Times New Roman" w:eastAsiaTheme="minorHAnsi" w:hAnsi="Times New Roman" w:cs="Times New Roman"/>
          <w:kern w:val="2"/>
          <w:lang w:val="en-IN" w:eastAsia="en-US" w:bidi="ar-SA"/>
          <w14:ligatures w14:val="standardContextual"/>
        </w:rPr>
        <w:t>3 Existing System</w:t>
      </w:r>
    </w:p>
    <w:p w14:paraId="06459091" w14:textId="038106CB" w:rsidR="00BE36CF" w:rsidRPr="00BE36CF" w:rsidRDefault="00BE36CF" w:rsidP="008A741B">
      <w:pPr>
        <w:jc w:val="both"/>
        <w:rPr>
          <w:rFonts w:ascii="Times New Roman" w:hAnsi="Times New Roman" w:cs="Times New Roman"/>
          <w:sz w:val="24"/>
          <w:szCs w:val="24"/>
        </w:rPr>
      </w:pPr>
      <w:r w:rsidRPr="00BE36CF">
        <w:rPr>
          <w:rFonts w:ascii="Times New Roman" w:hAnsi="Times New Roman" w:cs="Times New Roman"/>
          <w:sz w:val="24"/>
          <w:szCs w:val="24"/>
        </w:rPr>
        <w:t xml:space="preserve">Current railway track detection systems are predominantly manual and </w:t>
      </w:r>
      <w:proofErr w:type="spellStart"/>
      <w:r w:rsidRPr="00BE36CF">
        <w:rPr>
          <w:rFonts w:ascii="Times New Roman" w:hAnsi="Times New Roman" w:cs="Times New Roman"/>
          <w:sz w:val="24"/>
          <w:szCs w:val="24"/>
        </w:rPr>
        <w:t>labor-intensive</w:t>
      </w:r>
      <w:proofErr w:type="spellEnd"/>
      <w:r w:rsidRPr="00BE36CF">
        <w:rPr>
          <w:rFonts w:ascii="Times New Roman" w:hAnsi="Times New Roman" w:cs="Times New Roman"/>
          <w:sz w:val="24"/>
          <w:szCs w:val="24"/>
        </w:rPr>
        <w:t xml:space="preserve">. </w:t>
      </w:r>
      <w:r w:rsidR="00D25545" w:rsidRPr="00D25545">
        <w:rPr>
          <w:rFonts w:ascii="Times New Roman" w:hAnsi="Times New Roman" w:cs="Times New Roman"/>
          <w:sz w:val="24"/>
          <w:szCs w:val="24"/>
        </w:rPr>
        <w:t xml:space="preserve">Inspectors often walk the tracks or utilize handheld cameras and sensors to identify issues, which is time-consuming and exposes workers to safety risks, especially in remote or hazardous areas, while earlier deep learning models like </w:t>
      </w:r>
      <w:proofErr w:type="spellStart"/>
      <w:r w:rsidR="00D25545" w:rsidRPr="00D25545">
        <w:rPr>
          <w:rFonts w:ascii="Times New Roman" w:hAnsi="Times New Roman" w:cs="Times New Roman"/>
          <w:sz w:val="24"/>
          <w:szCs w:val="24"/>
        </w:rPr>
        <w:t>SegNet</w:t>
      </w:r>
      <w:proofErr w:type="spellEnd"/>
      <w:r w:rsidR="00D25545" w:rsidRPr="00D25545">
        <w:rPr>
          <w:rFonts w:ascii="Times New Roman" w:hAnsi="Times New Roman" w:cs="Times New Roman"/>
          <w:sz w:val="24"/>
          <w:szCs w:val="24"/>
        </w:rPr>
        <w:t xml:space="preserve"> provide limited improvement in accuracy compared to advanced approaches such as </w:t>
      </w:r>
      <w:proofErr w:type="spellStart"/>
      <w:r w:rsidR="00D25545" w:rsidRPr="00D25545">
        <w:rPr>
          <w:rFonts w:ascii="Times New Roman" w:hAnsi="Times New Roman" w:cs="Times New Roman"/>
          <w:sz w:val="24"/>
          <w:szCs w:val="24"/>
        </w:rPr>
        <w:t>ResNet</w:t>
      </w:r>
      <w:proofErr w:type="spellEnd"/>
      <w:r w:rsidR="00D25545" w:rsidRPr="00D25545">
        <w:rPr>
          <w:rFonts w:ascii="Times New Roman" w:hAnsi="Times New Roman" w:cs="Times New Roman"/>
          <w:sz w:val="24"/>
          <w:szCs w:val="24"/>
        </w:rPr>
        <w:t>.</w:t>
      </w:r>
    </w:p>
    <w:p w14:paraId="35C7C50C" w14:textId="11E98C34" w:rsidR="00BE36CF" w:rsidRPr="00BE36CF" w:rsidRDefault="00BE36CF" w:rsidP="008A741B">
      <w:pPr>
        <w:jc w:val="both"/>
        <w:rPr>
          <w:rFonts w:ascii="Times New Roman" w:hAnsi="Times New Roman" w:cs="Times New Roman"/>
          <w:sz w:val="24"/>
          <w:szCs w:val="24"/>
        </w:rPr>
      </w:pPr>
      <w:r w:rsidRPr="00BE36CF">
        <w:rPr>
          <w:rFonts w:ascii="Times New Roman" w:hAnsi="Times New Roman" w:cs="Times New Roman"/>
          <w:sz w:val="24"/>
          <w:szCs w:val="24"/>
        </w:rPr>
        <w:t>Traditional image-based methods, such as edge detection and Hough Line Transform, have been applied to automate parts of the process. However, these techniques struggle with variations in lighting, perspective, and environmental conditions like rain or fog</w:t>
      </w:r>
      <w:r w:rsidR="00D25545">
        <w:rPr>
          <w:rFonts w:ascii="Times New Roman" w:hAnsi="Times New Roman" w:cs="Times New Roman"/>
          <w:sz w:val="24"/>
          <w:szCs w:val="24"/>
        </w:rPr>
        <w:t xml:space="preserve">, and </w:t>
      </w:r>
      <w:proofErr w:type="spellStart"/>
      <w:r w:rsidR="00D25545" w:rsidRPr="00D25545">
        <w:rPr>
          <w:rFonts w:ascii="Times New Roman" w:hAnsi="Times New Roman" w:cs="Times New Roman"/>
          <w:sz w:val="24"/>
          <w:szCs w:val="24"/>
        </w:rPr>
        <w:t>SegNet</w:t>
      </w:r>
      <w:proofErr w:type="spellEnd"/>
      <w:r w:rsidR="00D25545" w:rsidRPr="00D25545">
        <w:rPr>
          <w:rFonts w:ascii="Times New Roman" w:hAnsi="Times New Roman" w:cs="Times New Roman"/>
          <w:sz w:val="24"/>
          <w:szCs w:val="24"/>
        </w:rPr>
        <w:t xml:space="preserve">-based models also face limitations in capturing complex features compared to </w:t>
      </w:r>
      <w:proofErr w:type="spellStart"/>
      <w:r w:rsidR="00D25545" w:rsidRPr="00D25545">
        <w:rPr>
          <w:rFonts w:ascii="Times New Roman" w:hAnsi="Times New Roman" w:cs="Times New Roman"/>
          <w:sz w:val="24"/>
          <w:szCs w:val="24"/>
        </w:rPr>
        <w:t>ResNet</w:t>
      </w:r>
      <w:proofErr w:type="spellEnd"/>
      <w:r w:rsidR="00D25545" w:rsidRPr="00D25545">
        <w:rPr>
          <w:rFonts w:ascii="Times New Roman" w:hAnsi="Times New Roman" w:cs="Times New Roman"/>
          <w:sz w:val="24"/>
          <w:szCs w:val="24"/>
        </w:rPr>
        <w:t>.</w:t>
      </w:r>
      <w:r w:rsidRPr="00BE36CF">
        <w:rPr>
          <w:rFonts w:ascii="Times New Roman" w:hAnsi="Times New Roman" w:cs="Times New Roman"/>
          <w:sz w:val="24"/>
          <w:szCs w:val="24"/>
        </w:rPr>
        <w:t xml:space="preserve"> </w:t>
      </w:r>
    </w:p>
    <w:p w14:paraId="4BDF23F1" w14:textId="2B2ED005" w:rsidR="00BE36CF" w:rsidRPr="00BE36CF" w:rsidRDefault="00BE36CF" w:rsidP="008A741B">
      <w:pPr>
        <w:jc w:val="both"/>
        <w:rPr>
          <w:rFonts w:ascii="Times New Roman" w:hAnsi="Times New Roman" w:cs="Times New Roman"/>
          <w:sz w:val="24"/>
          <w:szCs w:val="24"/>
        </w:rPr>
      </w:pPr>
      <w:r w:rsidRPr="00BE36CF">
        <w:rPr>
          <w:rFonts w:ascii="Times New Roman" w:hAnsi="Times New Roman" w:cs="Times New Roman"/>
          <w:sz w:val="24"/>
          <w:szCs w:val="24"/>
        </w:rPr>
        <w:t xml:space="preserve">Additionally, these systems face challenges in adapting to diverse terrains, including curved tracks and intersections, and require frequent manual calibration, </w:t>
      </w:r>
      <w:r w:rsidR="00D25545" w:rsidRPr="00D25545">
        <w:rPr>
          <w:rFonts w:ascii="Times New Roman" w:hAnsi="Times New Roman" w:cs="Times New Roman"/>
          <w:sz w:val="24"/>
          <w:szCs w:val="24"/>
        </w:rPr>
        <w:t xml:space="preserve">while </w:t>
      </w:r>
      <w:proofErr w:type="spellStart"/>
      <w:r w:rsidR="00D25545" w:rsidRPr="00D25545">
        <w:rPr>
          <w:rFonts w:ascii="Times New Roman" w:hAnsi="Times New Roman" w:cs="Times New Roman"/>
          <w:sz w:val="24"/>
          <w:szCs w:val="24"/>
        </w:rPr>
        <w:t>SegNet</w:t>
      </w:r>
      <w:proofErr w:type="spellEnd"/>
      <w:r w:rsidR="00D25545" w:rsidRPr="00D25545">
        <w:rPr>
          <w:rFonts w:ascii="Times New Roman" w:hAnsi="Times New Roman" w:cs="Times New Roman"/>
          <w:sz w:val="24"/>
          <w:szCs w:val="24"/>
        </w:rPr>
        <w:t xml:space="preserve"> models are less effective in handling deep feature learning due to vanishing gradient issues.</w:t>
      </w:r>
    </w:p>
    <w:p w14:paraId="4A72B270" w14:textId="77777777" w:rsidR="00BE36CF" w:rsidRPr="00BE36CF" w:rsidRDefault="00BE36CF" w:rsidP="008A741B">
      <w:pPr>
        <w:jc w:val="both"/>
        <w:rPr>
          <w:rFonts w:ascii="Times New Roman" w:hAnsi="Times New Roman" w:cs="Times New Roman"/>
          <w:sz w:val="24"/>
          <w:szCs w:val="24"/>
        </w:rPr>
      </w:pPr>
      <w:r w:rsidRPr="00BE36CF">
        <w:rPr>
          <w:rFonts w:ascii="Times New Roman" w:hAnsi="Times New Roman" w:cs="Times New Roman"/>
          <w:sz w:val="24"/>
          <w:szCs w:val="24"/>
        </w:rPr>
        <w:t>Consequently, existing systems often fail to provide consistent and accurate detection results, underscoring the need for a more robust, intelligent, and automated solution.</w:t>
      </w:r>
    </w:p>
    <w:p w14:paraId="4CE313E1" w14:textId="77777777" w:rsidR="00BE36CF" w:rsidRPr="00BE36CF" w:rsidRDefault="00BE36CF" w:rsidP="008A741B">
      <w:pPr>
        <w:jc w:val="both"/>
      </w:pPr>
    </w:p>
    <w:p w14:paraId="779FCA5C" w14:textId="77777777" w:rsidR="007B2C99" w:rsidRPr="003470DB" w:rsidRDefault="007B2C99" w:rsidP="00B50E5E">
      <w:pPr>
        <w:jc w:val="both"/>
        <w:rPr>
          <w:rFonts w:ascii="Times New Roman" w:hAnsi="Times New Roman" w:cs="Times New Roman"/>
          <w:b/>
          <w:bCs/>
          <w:sz w:val="28"/>
          <w:szCs w:val="28"/>
          <w:lang w:eastAsia="zh-CN" w:bidi="he-IL"/>
        </w:rPr>
      </w:pPr>
      <w:r w:rsidRPr="003470DB">
        <w:rPr>
          <w:rFonts w:ascii="Times New Roman" w:hAnsi="Times New Roman" w:cs="Times New Roman"/>
          <w:b/>
          <w:bCs/>
          <w:sz w:val="28"/>
          <w:szCs w:val="28"/>
          <w:lang w:eastAsia="zh-CN" w:bidi="he-IL"/>
        </w:rPr>
        <w:t xml:space="preserve">1.4 </w:t>
      </w:r>
      <w:r w:rsidRPr="003470DB">
        <w:rPr>
          <w:rFonts w:ascii="Times New Roman" w:hAnsi="Times New Roman" w:cs="Times New Roman"/>
          <w:b/>
          <w:bCs/>
          <w:sz w:val="28"/>
          <w:szCs w:val="28"/>
        </w:rPr>
        <w:t>Problems with Existing System</w:t>
      </w:r>
    </w:p>
    <w:p w14:paraId="48232914" w14:textId="22CE14AF" w:rsidR="007B2C99" w:rsidRDefault="00D25545" w:rsidP="00B50E5E">
      <w:pPr>
        <w:pStyle w:val="ListParagraph"/>
        <w:numPr>
          <w:ilvl w:val="0"/>
          <w:numId w:val="13"/>
        </w:numPr>
        <w:spacing w:line="276" w:lineRule="auto"/>
        <w:jc w:val="both"/>
        <w:rPr>
          <w:rFonts w:ascii="Times New Roman" w:hAnsi="Times New Roman" w:cs="Times New Roman"/>
          <w:sz w:val="24"/>
          <w:szCs w:val="24"/>
          <w:lang w:eastAsia="zh-CN" w:bidi="he-IL"/>
        </w:rPr>
      </w:pPr>
      <w:r w:rsidRPr="00D25545">
        <w:rPr>
          <w:rFonts w:ascii="Times New Roman" w:hAnsi="Times New Roman" w:cs="Times New Roman"/>
          <w:b/>
          <w:bCs/>
          <w:sz w:val="24"/>
          <w:szCs w:val="24"/>
          <w:lang w:eastAsia="zh-CN" w:bidi="he-IL"/>
        </w:rPr>
        <w:t xml:space="preserve">Limited Feature Extraction: </w:t>
      </w:r>
      <w:proofErr w:type="spellStart"/>
      <w:r w:rsidRPr="00D25545">
        <w:rPr>
          <w:rFonts w:ascii="Times New Roman" w:hAnsi="Times New Roman" w:cs="Times New Roman"/>
          <w:sz w:val="24"/>
          <w:szCs w:val="24"/>
          <w:lang w:eastAsia="zh-CN" w:bidi="he-IL"/>
        </w:rPr>
        <w:t>SegNet</w:t>
      </w:r>
      <w:proofErr w:type="spellEnd"/>
      <w:r w:rsidRPr="00D25545">
        <w:rPr>
          <w:rFonts w:ascii="Times New Roman" w:hAnsi="Times New Roman" w:cs="Times New Roman"/>
          <w:sz w:val="24"/>
          <w:szCs w:val="24"/>
          <w:lang w:eastAsia="zh-CN" w:bidi="he-IL"/>
        </w:rPr>
        <w:t xml:space="preserve"> uses an encoder–decoder architecture that may not capture very deep and complex features, leading to lower accuracy compared to advanced models like </w:t>
      </w:r>
      <w:proofErr w:type="spellStart"/>
      <w:r w:rsidRPr="00D25545">
        <w:rPr>
          <w:rFonts w:ascii="Times New Roman" w:hAnsi="Times New Roman" w:cs="Times New Roman"/>
          <w:sz w:val="24"/>
          <w:szCs w:val="24"/>
          <w:lang w:eastAsia="zh-CN" w:bidi="he-IL"/>
        </w:rPr>
        <w:t>ResNet</w:t>
      </w:r>
      <w:proofErr w:type="spellEnd"/>
      <w:r w:rsidRPr="00D25545">
        <w:rPr>
          <w:rFonts w:ascii="Times New Roman" w:hAnsi="Times New Roman" w:cs="Times New Roman"/>
          <w:sz w:val="24"/>
          <w:szCs w:val="24"/>
          <w:lang w:eastAsia="zh-CN" w:bidi="he-IL"/>
        </w:rPr>
        <w:t>.</w:t>
      </w:r>
    </w:p>
    <w:p w14:paraId="726C2070" w14:textId="77777777" w:rsidR="00D25545" w:rsidRDefault="00D25545" w:rsidP="00B50E5E">
      <w:pPr>
        <w:pStyle w:val="NormalWeb"/>
        <w:numPr>
          <w:ilvl w:val="0"/>
          <w:numId w:val="13"/>
        </w:numPr>
        <w:jc w:val="both"/>
      </w:pPr>
      <w:r>
        <w:rPr>
          <w:rStyle w:val="Strong"/>
        </w:rPr>
        <w:t>Vanishing Gradient Problem:</w:t>
      </w:r>
      <w:r>
        <w:t xml:space="preserve"> As network depth increases, </w:t>
      </w:r>
      <w:proofErr w:type="spellStart"/>
      <w:r>
        <w:t>SegNet</w:t>
      </w:r>
      <w:proofErr w:type="spellEnd"/>
      <w:r>
        <w:t xml:space="preserve"> faces difficulty in training effectively due to vanishing gradients, reducing its performance in complex railway environments.</w:t>
      </w:r>
    </w:p>
    <w:p w14:paraId="21798938" w14:textId="77777777" w:rsidR="00D25545" w:rsidRDefault="00D25545" w:rsidP="00B50E5E">
      <w:pPr>
        <w:pStyle w:val="NormalWeb"/>
        <w:numPr>
          <w:ilvl w:val="0"/>
          <w:numId w:val="13"/>
        </w:numPr>
        <w:jc w:val="both"/>
      </w:pPr>
      <w:r>
        <w:rPr>
          <w:rStyle w:val="Strong"/>
        </w:rPr>
        <w:t>Lower Accuracy in Complex Conditions:</w:t>
      </w:r>
      <w:r>
        <w:t xml:space="preserve"> </w:t>
      </w:r>
      <w:proofErr w:type="spellStart"/>
      <w:r>
        <w:t>SegNet</w:t>
      </w:r>
      <w:proofErr w:type="spellEnd"/>
      <w:r>
        <w:t xml:space="preserve"> struggles with variations in lighting, occlusions, shadows, and weather conditions such as rain or fog, resulting in inconsistent detection results.</w:t>
      </w:r>
    </w:p>
    <w:p w14:paraId="77C09624" w14:textId="77777777" w:rsidR="00D25545" w:rsidRDefault="00D25545" w:rsidP="00B50E5E">
      <w:pPr>
        <w:pStyle w:val="NormalWeb"/>
        <w:numPr>
          <w:ilvl w:val="0"/>
          <w:numId w:val="13"/>
        </w:numPr>
        <w:jc w:val="both"/>
      </w:pPr>
      <w:r>
        <w:rPr>
          <w:rStyle w:val="Strong"/>
        </w:rPr>
        <w:t>Poor Generalization:</w:t>
      </w:r>
      <w:r>
        <w:t xml:space="preserve"> The model may not adapt well to different track geometries such as curves, intersections, or partially obstructed tracks, affecting reliability across diverse scenarios.</w:t>
      </w:r>
    </w:p>
    <w:p w14:paraId="31C2D957" w14:textId="7AB296F4" w:rsidR="00D25545" w:rsidRDefault="00D25545" w:rsidP="00B50E5E">
      <w:pPr>
        <w:pStyle w:val="NormalWeb"/>
        <w:numPr>
          <w:ilvl w:val="0"/>
          <w:numId w:val="13"/>
        </w:numPr>
        <w:jc w:val="both"/>
      </w:pPr>
      <w:r>
        <w:rPr>
          <w:rStyle w:val="Strong"/>
        </w:rPr>
        <w:t>Higher Information Loss:</w:t>
      </w:r>
      <w:r>
        <w:t xml:space="preserve"> During the encoding-decoding process, </w:t>
      </w:r>
      <w:proofErr w:type="spellStart"/>
      <w:r>
        <w:t>SegNet</w:t>
      </w:r>
      <w:proofErr w:type="spellEnd"/>
      <w:r>
        <w:t xml:space="preserve"> may lose important spatial details, which impacts precise localization of railway tracks and related components.</w:t>
      </w:r>
    </w:p>
    <w:p w14:paraId="5C8EC461" w14:textId="77777777" w:rsidR="00651922" w:rsidRDefault="00651922" w:rsidP="00651922">
      <w:pPr>
        <w:pStyle w:val="NormalWeb"/>
      </w:pPr>
    </w:p>
    <w:p w14:paraId="569A083E" w14:textId="77777777" w:rsidR="00651922" w:rsidRDefault="00651922" w:rsidP="00651922">
      <w:pPr>
        <w:pStyle w:val="NormalWeb"/>
      </w:pPr>
    </w:p>
    <w:p w14:paraId="6C5006B1" w14:textId="77777777" w:rsidR="00651922" w:rsidRDefault="00651922" w:rsidP="00651922">
      <w:pPr>
        <w:pStyle w:val="NormalWeb"/>
      </w:pPr>
    </w:p>
    <w:p w14:paraId="702104EB" w14:textId="77777777" w:rsidR="00651922" w:rsidRDefault="00651922" w:rsidP="00651922">
      <w:pPr>
        <w:pStyle w:val="NormalWeb"/>
      </w:pPr>
    </w:p>
    <w:p w14:paraId="74649AB0" w14:textId="77777777" w:rsidR="00651922" w:rsidRDefault="00651922" w:rsidP="00651922">
      <w:pPr>
        <w:pStyle w:val="NormalWeb"/>
      </w:pPr>
    </w:p>
    <w:p w14:paraId="5B9A6B80" w14:textId="77777777" w:rsidR="00651922" w:rsidRDefault="00651922" w:rsidP="00651922">
      <w:pPr>
        <w:pStyle w:val="NormalWeb"/>
      </w:pPr>
    </w:p>
    <w:p w14:paraId="29C3AC8D" w14:textId="45EA5162" w:rsidR="007B2C99" w:rsidRDefault="007B2C99" w:rsidP="008A741B">
      <w:pPr>
        <w:jc w:val="both"/>
        <w:rPr>
          <w:rFonts w:ascii="Times New Roman" w:hAnsi="Times New Roman" w:cs="Times New Roman"/>
          <w:b/>
          <w:bCs/>
          <w:sz w:val="28"/>
          <w:szCs w:val="28"/>
        </w:rPr>
      </w:pPr>
      <w:r w:rsidRPr="00F04E5C">
        <w:rPr>
          <w:rFonts w:ascii="Times New Roman" w:hAnsi="Times New Roman" w:cs="Times New Roman"/>
          <w:b/>
          <w:bCs/>
          <w:sz w:val="28"/>
          <w:szCs w:val="28"/>
        </w:rPr>
        <w:lastRenderedPageBreak/>
        <w:t>1.</w:t>
      </w:r>
      <w:r w:rsidR="00891C16">
        <w:rPr>
          <w:rFonts w:ascii="Times New Roman" w:hAnsi="Times New Roman" w:cs="Times New Roman"/>
          <w:b/>
          <w:bCs/>
          <w:sz w:val="28"/>
          <w:szCs w:val="28"/>
        </w:rPr>
        <w:t xml:space="preserve">5 </w:t>
      </w:r>
      <w:r w:rsidRPr="00F04E5C">
        <w:rPr>
          <w:rFonts w:ascii="Times New Roman" w:hAnsi="Times New Roman" w:cs="Times New Roman"/>
          <w:b/>
          <w:bCs/>
          <w:sz w:val="28"/>
          <w:szCs w:val="28"/>
        </w:rPr>
        <w:t>Proposed System</w:t>
      </w:r>
    </w:p>
    <w:p w14:paraId="56DFD2FC" w14:textId="0A1CB71D" w:rsidR="002157B0" w:rsidRPr="002157B0" w:rsidRDefault="00D25545" w:rsidP="008A741B">
      <w:pPr>
        <w:jc w:val="both"/>
        <w:rPr>
          <w:rFonts w:ascii="Times New Roman" w:hAnsi="Times New Roman" w:cs="Times New Roman"/>
          <w:sz w:val="24"/>
          <w:szCs w:val="24"/>
        </w:rPr>
      </w:pPr>
      <w:r w:rsidRPr="00D25545">
        <w:rPr>
          <w:rFonts w:ascii="Times New Roman" w:hAnsi="Times New Roman" w:cs="Times New Roman"/>
          <w:sz w:val="24"/>
          <w:szCs w:val="24"/>
        </w:rPr>
        <w:t xml:space="preserve">The Railway Track Detection System is our proposed solution to automate the identification of railway tracks using advanced deep learning techniques. This system significantly reduces dependency on manual inspection and accelerates the railway monitoring and maintenance process. By leveraging the </w:t>
      </w:r>
      <w:proofErr w:type="spellStart"/>
      <w:r w:rsidRPr="00D25545">
        <w:rPr>
          <w:rFonts w:ascii="Times New Roman" w:hAnsi="Times New Roman" w:cs="Times New Roman"/>
          <w:sz w:val="24"/>
          <w:szCs w:val="24"/>
        </w:rPr>
        <w:t>ResNet</w:t>
      </w:r>
      <w:proofErr w:type="spellEnd"/>
      <w:r w:rsidRPr="00D25545">
        <w:rPr>
          <w:rFonts w:ascii="Times New Roman" w:hAnsi="Times New Roman" w:cs="Times New Roman"/>
          <w:sz w:val="24"/>
          <w:szCs w:val="24"/>
        </w:rPr>
        <w:t xml:space="preserve"> architecture, the system performs enhanced feature extraction and segmentation of track areas from images with higher accuracy compared to </w:t>
      </w:r>
      <w:proofErr w:type="spellStart"/>
      <w:r w:rsidRPr="00D25545">
        <w:rPr>
          <w:rFonts w:ascii="Times New Roman" w:hAnsi="Times New Roman" w:cs="Times New Roman"/>
          <w:sz w:val="24"/>
          <w:szCs w:val="24"/>
        </w:rPr>
        <w:t>SegNet</w:t>
      </w:r>
      <w:proofErr w:type="spellEnd"/>
      <w:r w:rsidRPr="00D25545">
        <w:rPr>
          <w:rFonts w:ascii="Times New Roman" w:hAnsi="Times New Roman" w:cs="Times New Roman"/>
          <w:sz w:val="24"/>
          <w:szCs w:val="24"/>
        </w:rPr>
        <w:t>, enabling more reliable and precise detection.</w:t>
      </w:r>
    </w:p>
    <w:p w14:paraId="63ADEB21" w14:textId="248BF407" w:rsidR="002157B0" w:rsidRPr="002157B0" w:rsidRDefault="00D25545" w:rsidP="005E5868">
      <w:pPr>
        <w:jc w:val="both"/>
        <w:rPr>
          <w:rFonts w:ascii="Times New Roman" w:hAnsi="Times New Roman" w:cs="Times New Roman"/>
          <w:sz w:val="24"/>
          <w:szCs w:val="24"/>
        </w:rPr>
      </w:pPr>
      <w:r w:rsidRPr="00D25545">
        <w:rPr>
          <w:rFonts w:ascii="Times New Roman" w:hAnsi="Times New Roman" w:cs="Times New Roman"/>
          <w:sz w:val="24"/>
          <w:szCs w:val="24"/>
        </w:rPr>
        <w:t xml:space="preserve">The </w:t>
      </w:r>
      <w:proofErr w:type="spellStart"/>
      <w:r w:rsidRPr="00D25545">
        <w:rPr>
          <w:rFonts w:ascii="Times New Roman" w:hAnsi="Times New Roman" w:cs="Times New Roman"/>
          <w:sz w:val="24"/>
          <w:szCs w:val="24"/>
        </w:rPr>
        <w:t>ResNet</w:t>
      </w:r>
      <w:proofErr w:type="spellEnd"/>
      <w:r w:rsidRPr="00D25545">
        <w:rPr>
          <w:rFonts w:ascii="Times New Roman" w:hAnsi="Times New Roman" w:cs="Times New Roman"/>
          <w:sz w:val="24"/>
          <w:szCs w:val="24"/>
        </w:rPr>
        <w:t xml:space="preserve"> model is trained on </w:t>
      </w:r>
      <w:proofErr w:type="spellStart"/>
      <w:r w:rsidRPr="00D25545">
        <w:rPr>
          <w:rFonts w:ascii="Times New Roman" w:hAnsi="Times New Roman" w:cs="Times New Roman"/>
          <w:sz w:val="24"/>
          <w:szCs w:val="24"/>
        </w:rPr>
        <w:t>labeled</w:t>
      </w:r>
      <w:proofErr w:type="spellEnd"/>
      <w:r w:rsidRPr="00D25545">
        <w:rPr>
          <w:rFonts w:ascii="Times New Roman" w:hAnsi="Times New Roman" w:cs="Times New Roman"/>
          <w:sz w:val="24"/>
          <w:szCs w:val="24"/>
        </w:rPr>
        <w:t xml:space="preserve"> datasets of railway track images to learn complex patterns, textures, and spatial relationships using deep residual learning, which improves performance over </w:t>
      </w:r>
      <w:proofErr w:type="spellStart"/>
      <w:r w:rsidRPr="00D25545">
        <w:rPr>
          <w:rFonts w:ascii="Times New Roman" w:hAnsi="Times New Roman" w:cs="Times New Roman"/>
          <w:sz w:val="24"/>
          <w:szCs w:val="24"/>
        </w:rPr>
        <w:t>SegNet</w:t>
      </w:r>
      <w:proofErr w:type="spellEnd"/>
      <w:r w:rsidRPr="00D25545">
        <w:rPr>
          <w:rFonts w:ascii="Times New Roman" w:hAnsi="Times New Roman" w:cs="Times New Roman"/>
          <w:sz w:val="24"/>
          <w:szCs w:val="24"/>
        </w:rPr>
        <w:t xml:space="preserve"> by avoiding vanishing gradient issues. During operation, the system classifies each pixel in an input image as either track or non-track with improved precision, ensuring robust performance even in challenging environments such as curves, intersections, shadows, or occlusions caused by objects like debris or vegetation.</w:t>
      </w:r>
    </w:p>
    <w:p w14:paraId="22224C2C" w14:textId="0027C1C5" w:rsidR="002157B0" w:rsidRPr="002157B0" w:rsidRDefault="002157B0" w:rsidP="005E5868">
      <w:pPr>
        <w:jc w:val="both"/>
        <w:rPr>
          <w:rFonts w:ascii="Times New Roman" w:hAnsi="Times New Roman" w:cs="Times New Roman"/>
          <w:sz w:val="24"/>
          <w:szCs w:val="24"/>
        </w:rPr>
      </w:pPr>
      <w:r w:rsidRPr="002157B0">
        <w:rPr>
          <w:rFonts w:ascii="Times New Roman" w:hAnsi="Times New Roman" w:cs="Times New Roman"/>
          <w:sz w:val="24"/>
          <w:szCs w:val="24"/>
        </w:rPr>
        <w:t xml:space="preserve">In addition </w:t>
      </w:r>
      <w:r w:rsidR="00D25545" w:rsidRPr="00D25545">
        <w:rPr>
          <w:rFonts w:ascii="Times New Roman" w:hAnsi="Times New Roman" w:cs="Times New Roman"/>
          <w:sz w:val="24"/>
          <w:szCs w:val="24"/>
        </w:rPr>
        <w:t xml:space="preserve">to accuracy, the system ensures faster and more efficient processing, making it suitable for large-scale deployment in railway surveillance and inspection tasks compared to </w:t>
      </w:r>
      <w:proofErr w:type="spellStart"/>
      <w:r w:rsidR="00D25545" w:rsidRPr="00D25545">
        <w:rPr>
          <w:rFonts w:ascii="Times New Roman" w:hAnsi="Times New Roman" w:cs="Times New Roman"/>
          <w:sz w:val="24"/>
          <w:szCs w:val="24"/>
        </w:rPr>
        <w:t>SegNet</w:t>
      </w:r>
      <w:proofErr w:type="spellEnd"/>
      <w:r w:rsidR="00D25545" w:rsidRPr="00D25545">
        <w:rPr>
          <w:rFonts w:ascii="Times New Roman" w:hAnsi="Times New Roman" w:cs="Times New Roman"/>
          <w:sz w:val="24"/>
          <w:szCs w:val="24"/>
        </w:rPr>
        <w:t>-based approaches. It can also be integrated with drone or camera-based monitoring systems for real-time detection and reporting.</w:t>
      </w:r>
    </w:p>
    <w:p w14:paraId="18D0FF24" w14:textId="39C05F76" w:rsidR="002157B0" w:rsidRPr="002157B0" w:rsidRDefault="002157B0" w:rsidP="005E5868">
      <w:pPr>
        <w:jc w:val="both"/>
        <w:rPr>
          <w:rFonts w:ascii="Times New Roman" w:hAnsi="Times New Roman" w:cs="Times New Roman"/>
          <w:sz w:val="24"/>
          <w:szCs w:val="24"/>
        </w:rPr>
      </w:pPr>
      <w:r w:rsidRPr="002157B0">
        <w:rPr>
          <w:rFonts w:ascii="Times New Roman" w:hAnsi="Times New Roman" w:cs="Times New Roman"/>
          <w:sz w:val="24"/>
          <w:szCs w:val="24"/>
        </w:rPr>
        <w:t xml:space="preserve">By providing timely and precise information, the proposed system </w:t>
      </w:r>
      <w:r w:rsidR="00D25545" w:rsidRPr="00D25545">
        <w:rPr>
          <w:rFonts w:ascii="Times New Roman" w:hAnsi="Times New Roman" w:cs="Times New Roman"/>
          <w:sz w:val="24"/>
          <w:szCs w:val="24"/>
        </w:rPr>
        <w:t xml:space="preserve">supports proactive maintenance planning, early fault detection, and accident prevention, thereby improving the overall safety, efficiency, and reliability of railway infrastructure. Furthermore, this intelligent solution highlights the advantages of </w:t>
      </w:r>
      <w:proofErr w:type="spellStart"/>
      <w:r w:rsidR="00D25545" w:rsidRPr="00D25545">
        <w:rPr>
          <w:rFonts w:ascii="Times New Roman" w:hAnsi="Times New Roman" w:cs="Times New Roman"/>
          <w:sz w:val="24"/>
          <w:szCs w:val="24"/>
        </w:rPr>
        <w:t>ResNet</w:t>
      </w:r>
      <w:proofErr w:type="spellEnd"/>
      <w:r w:rsidR="00D25545" w:rsidRPr="00D25545">
        <w:rPr>
          <w:rFonts w:ascii="Times New Roman" w:hAnsi="Times New Roman" w:cs="Times New Roman"/>
          <w:sz w:val="24"/>
          <w:szCs w:val="24"/>
        </w:rPr>
        <w:t xml:space="preserve"> over </w:t>
      </w:r>
      <w:proofErr w:type="spellStart"/>
      <w:r w:rsidR="00D25545" w:rsidRPr="00D25545">
        <w:rPr>
          <w:rFonts w:ascii="Times New Roman" w:hAnsi="Times New Roman" w:cs="Times New Roman"/>
          <w:sz w:val="24"/>
          <w:szCs w:val="24"/>
        </w:rPr>
        <w:t>SegNet</w:t>
      </w:r>
      <w:proofErr w:type="spellEnd"/>
      <w:r w:rsidR="00D25545" w:rsidRPr="00D25545">
        <w:rPr>
          <w:rFonts w:ascii="Times New Roman" w:hAnsi="Times New Roman" w:cs="Times New Roman"/>
          <w:sz w:val="24"/>
          <w:szCs w:val="24"/>
        </w:rPr>
        <w:t xml:space="preserve"> in delivering better accuracy, scalability, and performance in modern railway inspection systems.</w:t>
      </w:r>
    </w:p>
    <w:p w14:paraId="7D7F6861" w14:textId="77777777" w:rsidR="0009752C" w:rsidRPr="00F04E5C" w:rsidRDefault="0009752C" w:rsidP="005E5868">
      <w:pPr>
        <w:jc w:val="both"/>
        <w:rPr>
          <w:rFonts w:ascii="Times New Roman" w:hAnsi="Times New Roman" w:cs="Times New Roman"/>
          <w:b/>
          <w:bCs/>
          <w:sz w:val="28"/>
          <w:szCs w:val="28"/>
        </w:rPr>
      </w:pPr>
    </w:p>
    <w:p w14:paraId="4D7CC07A" w14:textId="77777777" w:rsidR="007B2C99" w:rsidRDefault="007B2C99" w:rsidP="005E5868">
      <w:pPr>
        <w:jc w:val="both"/>
        <w:rPr>
          <w:rFonts w:ascii="Times New Roman" w:hAnsi="Times New Roman" w:cs="Times New Roman"/>
          <w:b/>
          <w:bCs/>
          <w:sz w:val="28"/>
          <w:szCs w:val="28"/>
          <w:lang w:eastAsia="zh-CN" w:bidi="he-IL"/>
        </w:rPr>
      </w:pPr>
      <w:r w:rsidRPr="003470DB">
        <w:rPr>
          <w:rFonts w:ascii="Times New Roman" w:hAnsi="Times New Roman" w:cs="Times New Roman"/>
          <w:b/>
          <w:bCs/>
          <w:sz w:val="28"/>
          <w:szCs w:val="28"/>
          <w:lang w:eastAsia="zh-CN" w:bidi="he-IL"/>
        </w:rPr>
        <w:t>1.6 Advantages of Proposed system</w:t>
      </w:r>
    </w:p>
    <w:p w14:paraId="2A30FE21" w14:textId="77777777" w:rsidR="00D25545" w:rsidRDefault="00D25545" w:rsidP="00B50E5E">
      <w:pPr>
        <w:pStyle w:val="NormalWeb"/>
        <w:numPr>
          <w:ilvl w:val="0"/>
          <w:numId w:val="18"/>
        </w:numPr>
        <w:jc w:val="both"/>
      </w:pPr>
      <w:r>
        <w:rPr>
          <w:rStyle w:val="Strong"/>
        </w:rPr>
        <w:t>Real-Time Processing:</w:t>
      </w:r>
      <w:r>
        <w:t xml:space="preserve"> Optimized with </w:t>
      </w:r>
      <w:proofErr w:type="spellStart"/>
      <w:r>
        <w:t>ResNet</w:t>
      </w:r>
      <w:proofErr w:type="spellEnd"/>
      <w:r>
        <w:t xml:space="preserve"> architecture, the system enables fast and efficient track detection by utilizing deep residual learning, supporting real-time identification of anomalies during train operations.</w:t>
      </w:r>
    </w:p>
    <w:p w14:paraId="68DE8305" w14:textId="7D89CAAB" w:rsidR="00D25545" w:rsidRDefault="00D25545" w:rsidP="00B50E5E">
      <w:pPr>
        <w:pStyle w:val="NormalWeb"/>
        <w:numPr>
          <w:ilvl w:val="0"/>
          <w:numId w:val="18"/>
        </w:numPr>
        <w:jc w:val="both"/>
      </w:pPr>
      <w:r>
        <w:rPr>
          <w:rStyle w:val="Strong"/>
        </w:rPr>
        <w:t>Robustness Across Conditions:</w:t>
      </w:r>
      <w:r>
        <w:t xml:space="preserve"> </w:t>
      </w:r>
      <w:proofErr w:type="spellStart"/>
      <w:r>
        <w:t>ResNet</w:t>
      </w:r>
      <w:proofErr w:type="spellEnd"/>
      <w:r>
        <w:t xml:space="preserve"> provides strong performance across diverse terrains and environmental conditions by capturing deep and complex features, ensuring reliable detection under varying lighting and weather scenarios.</w:t>
      </w:r>
    </w:p>
    <w:p w14:paraId="3B553F7E" w14:textId="608F5D09" w:rsidR="00D25545" w:rsidRDefault="00D25545" w:rsidP="00B50E5E">
      <w:pPr>
        <w:pStyle w:val="NormalWeb"/>
        <w:numPr>
          <w:ilvl w:val="0"/>
          <w:numId w:val="18"/>
        </w:numPr>
        <w:jc w:val="both"/>
      </w:pPr>
      <w:r>
        <w:rPr>
          <w:rStyle w:val="Strong"/>
        </w:rPr>
        <w:t>Improved Accuracy:</w:t>
      </w:r>
      <w:r>
        <w:t xml:space="preserve"> The use of residual connections allows </w:t>
      </w:r>
      <w:proofErr w:type="spellStart"/>
      <w:r>
        <w:t>ResNet</w:t>
      </w:r>
      <w:proofErr w:type="spellEnd"/>
      <w:r>
        <w:t xml:space="preserve"> to learn richer feature representations, resulting in higher precision in detecting railway tracks and related components.</w:t>
      </w:r>
    </w:p>
    <w:p w14:paraId="0FECB278" w14:textId="77777777" w:rsidR="00D25545" w:rsidRDefault="00D25545" w:rsidP="00B50E5E">
      <w:pPr>
        <w:pStyle w:val="NormalWeb"/>
        <w:numPr>
          <w:ilvl w:val="0"/>
          <w:numId w:val="18"/>
        </w:numPr>
        <w:jc w:val="both"/>
      </w:pPr>
      <w:r>
        <w:rPr>
          <w:rStyle w:val="Strong"/>
        </w:rPr>
        <w:t>Scalability:</w:t>
      </w:r>
      <w:r>
        <w:t xml:space="preserve"> The deep architecture of </w:t>
      </w:r>
      <w:proofErr w:type="spellStart"/>
      <w:r>
        <w:t>ResNet</w:t>
      </w:r>
      <w:proofErr w:type="spellEnd"/>
      <w:r>
        <w:t xml:space="preserve"> supports scalability, making it suitable for large railway networks and adaptable to different datasets and environments.</w:t>
      </w:r>
    </w:p>
    <w:p w14:paraId="3071AF22" w14:textId="0132AB92" w:rsidR="00D25545" w:rsidRDefault="00D25545" w:rsidP="00B50E5E">
      <w:pPr>
        <w:pStyle w:val="NormalWeb"/>
        <w:numPr>
          <w:ilvl w:val="0"/>
          <w:numId w:val="18"/>
        </w:numPr>
        <w:jc w:val="both"/>
      </w:pPr>
      <w:r>
        <w:rPr>
          <w:rStyle w:val="Strong"/>
        </w:rPr>
        <w:t>Efficient Feature Learning:</w:t>
      </w:r>
      <w:r>
        <w:t xml:space="preserve"> </w:t>
      </w:r>
      <w:proofErr w:type="spellStart"/>
      <w:r>
        <w:t>ResNet</w:t>
      </w:r>
      <w:proofErr w:type="spellEnd"/>
      <w:r>
        <w:t xml:space="preserve"> minimizes information loss and overcomes vanishing gradient issues, enabling better training of deeper networks and more accurate detection results.</w:t>
      </w:r>
    </w:p>
    <w:p w14:paraId="7BED9642" w14:textId="77777777" w:rsidR="00D25545" w:rsidRDefault="00D25545" w:rsidP="00D25545">
      <w:pPr>
        <w:pStyle w:val="ListParagraph"/>
        <w:jc w:val="both"/>
        <w:rPr>
          <w:rFonts w:ascii="Times New Roman" w:hAnsi="Times New Roman" w:cs="Times New Roman"/>
          <w:sz w:val="24"/>
          <w:szCs w:val="24"/>
          <w:lang w:eastAsia="zh-CN" w:bidi="he-IL"/>
        </w:rPr>
      </w:pPr>
    </w:p>
    <w:p w14:paraId="596C19F3" w14:textId="77777777" w:rsidR="007B2C99" w:rsidRDefault="007B2C99" w:rsidP="005E5868">
      <w:pPr>
        <w:tabs>
          <w:tab w:val="left" w:pos="2215"/>
        </w:tabs>
        <w:jc w:val="both"/>
        <w:rPr>
          <w:rFonts w:cstheme="minorHAnsi"/>
          <w:b/>
          <w:bCs/>
          <w:color w:val="1F3864" w:themeColor="accent1" w:themeShade="80"/>
          <w:sz w:val="44"/>
          <w:szCs w:val="44"/>
          <w:lang w:val="en-US"/>
        </w:rPr>
      </w:pPr>
    </w:p>
    <w:p w14:paraId="232C61CF" w14:textId="77777777" w:rsidR="007B2C99" w:rsidRPr="000B0734" w:rsidRDefault="007B2C99" w:rsidP="007B2C99">
      <w:pPr>
        <w:pStyle w:val="Heading1"/>
        <w:pBdr>
          <w:top w:val="single" w:sz="4" w:space="4" w:color="000000"/>
          <w:left w:val="single" w:sz="4" w:space="0"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Overall Description</w:t>
      </w:r>
    </w:p>
    <w:p w14:paraId="78B11691" w14:textId="77777777" w:rsidR="007B2C99" w:rsidRPr="000B0734" w:rsidRDefault="007B2C99" w:rsidP="007B2C99">
      <w:pPr>
        <w:spacing w:line="276" w:lineRule="auto"/>
        <w:rPr>
          <w:rFonts w:cstheme="minorHAnsi"/>
          <w:lang w:val="en-CA" w:eastAsia="zh-CN" w:bidi="he-IL"/>
        </w:rPr>
      </w:pPr>
    </w:p>
    <w:p w14:paraId="3CBBA6BF" w14:textId="77777777" w:rsidR="007B2C99" w:rsidRDefault="007B2C99" w:rsidP="00B50E5E">
      <w:pPr>
        <w:pStyle w:val="Heading2"/>
        <w:numPr>
          <w:ilvl w:val="1"/>
          <w:numId w:val="2"/>
        </w:numPr>
        <w:tabs>
          <w:tab w:val="clear" w:pos="576"/>
        </w:tabs>
        <w:spacing w:before="0" w:after="0" w:line="276" w:lineRule="auto"/>
        <w:ind w:left="567" w:hanging="567"/>
        <w:jc w:val="both"/>
        <w:rPr>
          <w:rFonts w:ascii="Times New Roman" w:hAnsi="Times New Roman" w:cs="Times New Roman"/>
        </w:rPr>
      </w:pPr>
      <w:r w:rsidRPr="003470DB">
        <w:rPr>
          <w:rFonts w:ascii="Times New Roman" w:hAnsi="Times New Roman" w:cs="Times New Roman"/>
        </w:rPr>
        <w:t>Feasibility Study</w:t>
      </w:r>
    </w:p>
    <w:p w14:paraId="1057DB6E" w14:textId="77777777" w:rsidR="00B50E5E" w:rsidRPr="00B50E5E" w:rsidRDefault="00B50E5E" w:rsidP="00B50E5E">
      <w:pPr>
        <w:jc w:val="both"/>
        <w:rPr>
          <w:lang w:val="en-CA" w:eastAsia="zh-CN" w:bidi="he-IL"/>
        </w:rPr>
      </w:pPr>
    </w:p>
    <w:p w14:paraId="05F8C0C9" w14:textId="77777777" w:rsidR="007B2C99" w:rsidRDefault="007B2C99" w:rsidP="00B50E5E">
      <w:pPr>
        <w:jc w:val="both"/>
        <w:rPr>
          <w:rFonts w:ascii="Times New Roman" w:hAnsi="Times New Roman" w:cs="Times New Roman"/>
          <w:b/>
          <w:bCs/>
          <w:sz w:val="24"/>
          <w:szCs w:val="24"/>
          <w:lang w:eastAsia="zh-CN" w:bidi="he-IL"/>
        </w:rPr>
      </w:pPr>
      <w:r w:rsidRPr="006A0E6E">
        <w:rPr>
          <w:rFonts w:ascii="Times New Roman" w:hAnsi="Times New Roman" w:cs="Times New Roman"/>
          <w:b/>
          <w:bCs/>
          <w:sz w:val="24"/>
          <w:szCs w:val="24"/>
          <w:lang w:eastAsia="zh-CN" w:bidi="he-IL"/>
        </w:rPr>
        <w:t>1. Objective</w:t>
      </w:r>
    </w:p>
    <w:p w14:paraId="48A995F9" w14:textId="73C60482" w:rsidR="00A6144A" w:rsidRPr="00A6144A" w:rsidRDefault="00A6144A" w:rsidP="00B50E5E">
      <w:pPr>
        <w:jc w:val="both"/>
        <w:rPr>
          <w:rFonts w:ascii="Times New Roman" w:hAnsi="Times New Roman" w:cs="Times New Roman"/>
          <w:sz w:val="24"/>
          <w:szCs w:val="24"/>
          <w:lang w:eastAsia="zh-CN" w:bidi="he-IL"/>
        </w:rPr>
      </w:pPr>
      <w:r w:rsidRPr="00A6144A">
        <w:rPr>
          <w:rFonts w:ascii="Times New Roman" w:hAnsi="Times New Roman" w:cs="Times New Roman"/>
          <w:sz w:val="24"/>
          <w:szCs w:val="24"/>
          <w:lang w:eastAsia="zh-CN" w:bidi="he-IL"/>
        </w:rPr>
        <w:t xml:space="preserve">To assess the feasibility </w:t>
      </w:r>
      <w:r w:rsidR="007A01E6" w:rsidRPr="007A01E6">
        <w:rPr>
          <w:rFonts w:ascii="Times New Roman" w:hAnsi="Times New Roman" w:cs="Times New Roman"/>
          <w:sz w:val="24"/>
          <w:szCs w:val="24"/>
          <w:lang w:eastAsia="zh-CN" w:bidi="he-IL"/>
        </w:rPr>
        <w:t xml:space="preserve">of developing and deploying a deep learning-powered railway track detection system using </w:t>
      </w:r>
      <w:proofErr w:type="spellStart"/>
      <w:r w:rsidR="007A01E6" w:rsidRPr="007A01E6">
        <w:rPr>
          <w:rFonts w:ascii="Times New Roman" w:hAnsi="Times New Roman" w:cs="Times New Roman"/>
          <w:sz w:val="24"/>
          <w:szCs w:val="24"/>
          <w:lang w:eastAsia="zh-CN" w:bidi="he-IL"/>
        </w:rPr>
        <w:t>ResNet</w:t>
      </w:r>
      <w:proofErr w:type="spellEnd"/>
      <w:r w:rsidR="007A01E6" w:rsidRPr="007A01E6">
        <w:rPr>
          <w:rFonts w:ascii="Times New Roman" w:hAnsi="Times New Roman" w:cs="Times New Roman"/>
          <w:sz w:val="24"/>
          <w:szCs w:val="24"/>
          <w:lang w:eastAsia="zh-CN" w:bidi="he-IL"/>
        </w:rPr>
        <w:t>-based feature extraction and segmentation techniques, optimized for real-time edge processing and integrated into existing railway infrastructure monitoring systems.</w:t>
      </w:r>
    </w:p>
    <w:p w14:paraId="6BDD38D0" w14:textId="77777777" w:rsidR="007B2C99" w:rsidRPr="006A0E6E" w:rsidRDefault="007B2C99" w:rsidP="00B50E5E">
      <w:pPr>
        <w:jc w:val="both"/>
        <w:rPr>
          <w:rFonts w:ascii="Times New Roman" w:hAnsi="Times New Roman" w:cs="Times New Roman"/>
          <w:b/>
          <w:bCs/>
          <w:sz w:val="24"/>
          <w:szCs w:val="24"/>
          <w:lang w:eastAsia="zh-CN" w:bidi="he-IL"/>
        </w:rPr>
      </w:pPr>
      <w:r w:rsidRPr="006A0E6E">
        <w:rPr>
          <w:rFonts w:ascii="Times New Roman" w:hAnsi="Times New Roman" w:cs="Times New Roman"/>
          <w:b/>
          <w:bCs/>
          <w:sz w:val="24"/>
          <w:szCs w:val="24"/>
          <w:lang w:eastAsia="zh-CN" w:bidi="he-IL"/>
        </w:rPr>
        <w:t>2. Technical Feasibility</w:t>
      </w:r>
    </w:p>
    <w:p w14:paraId="20D97E4C" w14:textId="77777777" w:rsidR="007B2C99" w:rsidRPr="006A0E6E" w:rsidRDefault="007B2C99" w:rsidP="00B50E5E">
      <w:p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Requirements:</w:t>
      </w:r>
    </w:p>
    <w:p w14:paraId="1591E3AB" w14:textId="27C9A116" w:rsidR="00187C5E" w:rsidRPr="00187C5E" w:rsidRDefault="00187C5E" w:rsidP="00B50E5E">
      <w:pPr>
        <w:numPr>
          <w:ilvl w:val="0"/>
          <w:numId w:val="19"/>
        </w:numPr>
        <w:jc w:val="both"/>
        <w:rPr>
          <w:rFonts w:ascii="Times New Roman" w:hAnsi="Times New Roman" w:cs="Times New Roman"/>
          <w:sz w:val="24"/>
          <w:szCs w:val="24"/>
          <w:lang w:eastAsia="zh-CN" w:bidi="he-IL"/>
        </w:rPr>
      </w:pPr>
      <w:r w:rsidRPr="00187C5E">
        <w:rPr>
          <w:rFonts w:ascii="Times New Roman" w:hAnsi="Times New Roman" w:cs="Times New Roman"/>
          <w:sz w:val="24"/>
          <w:szCs w:val="24"/>
          <w:lang w:eastAsia="zh-CN" w:bidi="he-IL"/>
        </w:rPr>
        <w:t xml:space="preserve">Data: High-resolution images of railway tracks, including </w:t>
      </w:r>
      <w:r w:rsidR="007A01E6" w:rsidRPr="007A01E6">
        <w:rPr>
          <w:rFonts w:ascii="Times New Roman" w:hAnsi="Times New Roman" w:cs="Times New Roman"/>
          <w:sz w:val="24"/>
          <w:szCs w:val="24"/>
          <w:lang w:eastAsia="zh-CN" w:bidi="he-IL"/>
        </w:rPr>
        <w:t>diverse and well-</w:t>
      </w:r>
      <w:proofErr w:type="spellStart"/>
      <w:r w:rsidR="007A01E6" w:rsidRPr="007A01E6">
        <w:rPr>
          <w:rFonts w:ascii="Times New Roman" w:hAnsi="Times New Roman" w:cs="Times New Roman"/>
          <w:sz w:val="24"/>
          <w:szCs w:val="24"/>
          <w:lang w:eastAsia="zh-CN" w:bidi="he-IL"/>
        </w:rPr>
        <w:t>labeled</w:t>
      </w:r>
      <w:proofErr w:type="spellEnd"/>
      <w:r w:rsidR="007A01E6" w:rsidRPr="007A01E6">
        <w:rPr>
          <w:rFonts w:ascii="Times New Roman" w:hAnsi="Times New Roman" w:cs="Times New Roman"/>
          <w:sz w:val="24"/>
          <w:szCs w:val="24"/>
          <w:lang w:eastAsia="zh-CN" w:bidi="he-IL"/>
        </w:rPr>
        <w:t xml:space="preserve"> datasets.</w:t>
      </w:r>
    </w:p>
    <w:p w14:paraId="6812437C" w14:textId="706C36AF" w:rsidR="007B2C99" w:rsidRPr="006A0E6E" w:rsidRDefault="007B2C99" w:rsidP="00B50E5E">
      <w:pPr>
        <w:numPr>
          <w:ilvl w:val="0"/>
          <w:numId w:val="19"/>
        </w:numPr>
        <w:jc w:val="both"/>
        <w:rPr>
          <w:rFonts w:ascii="Times New Roman" w:hAnsi="Times New Roman" w:cs="Times New Roman"/>
          <w:sz w:val="24"/>
          <w:szCs w:val="24"/>
          <w:lang w:eastAsia="zh-CN" w:bidi="he-IL"/>
        </w:rPr>
      </w:pPr>
      <w:r w:rsidRPr="006A0E6E">
        <w:rPr>
          <w:rFonts w:ascii="Times New Roman" w:hAnsi="Times New Roman" w:cs="Times New Roman"/>
          <w:sz w:val="24"/>
          <w:szCs w:val="24"/>
          <w:lang w:eastAsia="zh-CN" w:bidi="he-IL"/>
        </w:rPr>
        <w:t>Model</w:t>
      </w:r>
      <w:r>
        <w:rPr>
          <w:rFonts w:ascii="Times New Roman" w:hAnsi="Times New Roman" w:cs="Times New Roman"/>
          <w:sz w:val="24"/>
          <w:szCs w:val="24"/>
          <w:lang w:eastAsia="zh-CN" w:bidi="he-IL"/>
        </w:rPr>
        <w:t>l</w:t>
      </w:r>
      <w:r w:rsidRPr="006A0E6E">
        <w:rPr>
          <w:rFonts w:ascii="Times New Roman" w:hAnsi="Times New Roman" w:cs="Times New Roman"/>
          <w:sz w:val="24"/>
          <w:szCs w:val="24"/>
          <w:lang w:eastAsia="zh-CN" w:bidi="he-IL"/>
        </w:rPr>
        <w:t>ing tools</w:t>
      </w:r>
      <w:r w:rsidR="00F97AD6" w:rsidRPr="00F97AD6">
        <w:t xml:space="preserve"> </w:t>
      </w:r>
      <w:r w:rsidR="00F97AD6" w:rsidRPr="00F97AD6">
        <w:rPr>
          <w:rFonts w:ascii="Times New Roman" w:hAnsi="Times New Roman" w:cs="Times New Roman"/>
          <w:sz w:val="24"/>
          <w:szCs w:val="24"/>
          <w:lang w:eastAsia="zh-CN" w:bidi="he-IL"/>
        </w:rPr>
        <w:t xml:space="preserve">Python with libraries such as TensorFlow, </w:t>
      </w:r>
      <w:proofErr w:type="spellStart"/>
      <w:r w:rsidR="00F97AD6" w:rsidRPr="00F97AD6">
        <w:rPr>
          <w:rFonts w:ascii="Times New Roman" w:hAnsi="Times New Roman" w:cs="Times New Roman"/>
          <w:sz w:val="24"/>
          <w:szCs w:val="24"/>
          <w:lang w:eastAsia="zh-CN" w:bidi="he-IL"/>
        </w:rPr>
        <w:t>PyTorch</w:t>
      </w:r>
      <w:proofErr w:type="spellEnd"/>
      <w:r w:rsidR="00F97AD6" w:rsidRPr="00F97AD6">
        <w:rPr>
          <w:rFonts w:ascii="Times New Roman" w:hAnsi="Times New Roman" w:cs="Times New Roman"/>
          <w:sz w:val="24"/>
          <w:szCs w:val="24"/>
          <w:lang w:eastAsia="zh-CN" w:bidi="he-IL"/>
        </w:rPr>
        <w:t>, and OpenCV.</w:t>
      </w:r>
    </w:p>
    <w:p w14:paraId="294FB149" w14:textId="08CA7331" w:rsidR="00F97AD6" w:rsidRDefault="00F97AD6" w:rsidP="00B50E5E">
      <w:pPr>
        <w:numPr>
          <w:ilvl w:val="0"/>
          <w:numId w:val="19"/>
        </w:numPr>
        <w:jc w:val="both"/>
        <w:rPr>
          <w:rFonts w:ascii="Times New Roman" w:hAnsi="Times New Roman" w:cs="Times New Roman"/>
          <w:sz w:val="24"/>
          <w:szCs w:val="24"/>
          <w:lang w:eastAsia="zh-CN" w:bidi="he-IL"/>
        </w:rPr>
      </w:pPr>
      <w:r w:rsidRPr="00F97AD6">
        <w:rPr>
          <w:rFonts w:ascii="Times New Roman" w:hAnsi="Times New Roman" w:cs="Times New Roman"/>
          <w:sz w:val="24"/>
          <w:szCs w:val="24"/>
          <w:lang w:eastAsia="zh-CN" w:bidi="he-IL"/>
        </w:rPr>
        <w:t>Edge Processing</w:t>
      </w:r>
      <w:r w:rsidR="007A01E6">
        <w:rPr>
          <w:rFonts w:ascii="Times New Roman" w:hAnsi="Times New Roman" w:cs="Times New Roman"/>
          <w:sz w:val="24"/>
          <w:szCs w:val="24"/>
          <w:lang w:eastAsia="zh-CN" w:bidi="he-IL"/>
        </w:rPr>
        <w:t xml:space="preserve">: </w:t>
      </w:r>
      <w:r w:rsidR="007A01E6" w:rsidRPr="007A01E6">
        <w:rPr>
          <w:rFonts w:ascii="Times New Roman" w:hAnsi="Times New Roman" w:cs="Times New Roman"/>
          <w:sz w:val="24"/>
          <w:szCs w:val="24"/>
          <w:lang w:eastAsia="zh-CN" w:bidi="he-IL"/>
        </w:rPr>
        <w:t xml:space="preserve">Efficient </w:t>
      </w:r>
      <w:proofErr w:type="spellStart"/>
      <w:r w:rsidR="007A01E6" w:rsidRPr="007A01E6">
        <w:rPr>
          <w:rFonts w:ascii="Times New Roman" w:hAnsi="Times New Roman" w:cs="Times New Roman"/>
          <w:sz w:val="24"/>
          <w:szCs w:val="24"/>
          <w:lang w:eastAsia="zh-CN" w:bidi="he-IL"/>
        </w:rPr>
        <w:t>ResNet</w:t>
      </w:r>
      <w:proofErr w:type="spellEnd"/>
      <w:r w:rsidR="007A01E6" w:rsidRPr="007A01E6">
        <w:rPr>
          <w:rFonts w:ascii="Times New Roman" w:hAnsi="Times New Roman" w:cs="Times New Roman"/>
          <w:sz w:val="24"/>
          <w:szCs w:val="24"/>
          <w:lang w:eastAsia="zh-CN" w:bidi="he-IL"/>
        </w:rPr>
        <w:t>-based models optimized for real-time inference.</w:t>
      </w:r>
    </w:p>
    <w:p w14:paraId="2D2D5BA2" w14:textId="77433D7B" w:rsidR="0089272F" w:rsidRPr="006A0E6E" w:rsidRDefault="0089272F" w:rsidP="00B50E5E">
      <w:pPr>
        <w:numPr>
          <w:ilvl w:val="0"/>
          <w:numId w:val="19"/>
        </w:numPr>
        <w:jc w:val="both"/>
        <w:rPr>
          <w:rFonts w:ascii="Times New Roman" w:hAnsi="Times New Roman" w:cs="Times New Roman"/>
          <w:sz w:val="24"/>
          <w:szCs w:val="24"/>
          <w:lang w:eastAsia="zh-CN" w:bidi="he-IL"/>
        </w:rPr>
      </w:pPr>
      <w:r w:rsidRPr="0089272F">
        <w:rPr>
          <w:rFonts w:ascii="Times New Roman" w:hAnsi="Times New Roman" w:cs="Times New Roman"/>
          <w:sz w:val="24"/>
          <w:szCs w:val="24"/>
          <w:lang w:eastAsia="zh-CN" w:bidi="he-IL"/>
        </w:rPr>
        <w:t>Deployment: Edge devices with GPU support</w:t>
      </w:r>
      <w:r>
        <w:rPr>
          <w:rFonts w:ascii="Times New Roman" w:hAnsi="Times New Roman" w:cs="Times New Roman"/>
          <w:sz w:val="24"/>
          <w:szCs w:val="24"/>
          <w:lang w:eastAsia="zh-CN" w:bidi="he-IL"/>
        </w:rPr>
        <w:t>.</w:t>
      </w:r>
    </w:p>
    <w:p w14:paraId="40211218" w14:textId="77777777" w:rsidR="0089272F" w:rsidRPr="006A0E6E" w:rsidRDefault="0089272F" w:rsidP="00B50E5E">
      <w:p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Feasibility:</w:t>
      </w:r>
    </w:p>
    <w:p w14:paraId="51B1F7C0" w14:textId="08B3A130" w:rsidR="00481EC8" w:rsidRDefault="00481EC8" w:rsidP="00B50E5E">
      <w:pPr>
        <w:numPr>
          <w:ilvl w:val="0"/>
          <w:numId w:val="20"/>
        </w:numPr>
        <w:jc w:val="both"/>
        <w:rPr>
          <w:rFonts w:ascii="Times New Roman" w:hAnsi="Times New Roman" w:cs="Times New Roman"/>
          <w:sz w:val="24"/>
          <w:szCs w:val="24"/>
          <w:lang w:eastAsia="zh-CN" w:bidi="he-IL"/>
        </w:rPr>
      </w:pPr>
      <w:r w:rsidRPr="00481EC8">
        <w:rPr>
          <w:rFonts w:ascii="Times New Roman" w:hAnsi="Times New Roman" w:cs="Times New Roman"/>
          <w:sz w:val="24"/>
          <w:szCs w:val="24"/>
          <w:lang w:eastAsia="zh-CN" w:bidi="he-IL"/>
        </w:rPr>
        <w:t xml:space="preserve">Deep learning models, </w:t>
      </w:r>
      <w:r w:rsidR="007A01E6" w:rsidRPr="007A01E6">
        <w:rPr>
          <w:rFonts w:ascii="Times New Roman" w:hAnsi="Times New Roman" w:cs="Times New Roman"/>
          <w:sz w:val="24"/>
          <w:szCs w:val="24"/>
          <w:lang w:eastAsia="zh-CN" w:bidi="he-IL"/>
        </w:rPr>
        <w:t xml:space="preserve">particularly </w:t>
      </w:r>
      <w:proofErr w:type="spellStart"/>
      <w:r w:rsidR="007A01E6" w:rsidRPr="007A01E6">
        <w:rPr>
          <w:rFonts w:ascii="Times New Roman" w:hAnsi="Times New Roman" w:cs="Times New Roman"/>
          <w:sz w:val="24"/>
          <w:szCs w:val="24"/>
          <w:lang w:eastAsia="zh-CN" w:bidi="he-IL"/>
        </w:rPr>
        <w:t>ResNet</w:t>
      </w:r>
      <w:proofErr w:type="spellEnd"/>
      <w:r w:rsidR="007A01E6" w:rsidRPr="007A01E6">
        <w:rPr>
          <w:rFonts w:ascii="Times New Roman" w:hAnsi="Times New Roman" w:cs="Times New Roman"/>
          <w:sz w:val="24"/>
          <w:szCs w:val="24"/>
          <w:lang w:eastAsia="zh-CN" w:bidi="he-IL"/>
        </w:rPr>
        <w:t>, have demonstrated high accuracy in image classification and segmentation tasks by enabling deeper network training with residual learning.</w:t>
      </w:r>
    </w:p>
    <w:p w14:paraId="0022A969" w14:textId="144CEF8F" w:rsidR="007B2C99" w:rsidRDefault="007B2C99" w:rsidP="00B50E5E">
      <w:pPr>
        <w:numPr>
          <w:ilvl w:val="0"/>
          <w:numId w:val="20"/>
        </w:numPr>
        <w:jc w:val="both"/>
        <w:rPr>
          <w:rFonts w:ascii="Times New Roman" w:hAnsi="Times New Roman" w:cs="Times New Roman"/>
          <w:sz w:val="24"/>
          <w:szCs w:val="24"/>
          <w:lang w:eastAsia="zh-CN" w:bidi="he-IL"/>
        </w:rPr>
      </w:pPr>
      <w:r w:rsidRPr="006A0E6E">
        <w:rPr>
          <w:rFonts w:ascii="Times New Roman" w:hAnsi="Times New Roman" w:cs="Times New Roman"/>
          <w:sz w:val="24"/>
          <w:szCs w:val="24"/>
          <w:lang w:eastAsia="zh-CN" w:bidi="he-IL"/>
        </w:rPr>
        <w:t xml:space="preserve">Suitable for small </w:t>
      </w:r>
      <w:r w:rsidR="007A01E6" w:rsidRPr="007A01E6">
        <w:rPr>
          <w:rFonts w:ascii="Times New Roman" w:hAnsi="Times New Roman" w:cs="Times New Roman"/>
          <w:sz w:val="24"/>
          <w:szCs w:val="24"/>
          <w:lang w:eastAsia="zh-CN" w:bidi="he-IL"/>
        </w:rPr>
        <w:t>to large-scale datasets with better generalization capability.</w:t>
      </w:r>
    </w:p>
    <w:p w14:paraId="1443AEAC" w14:textId="6F5B9DFC" w:rsidR="003A45F0" w:rsidRDefault="007A01E6" w:rsidP="00B50E5E">
      <w:pPr>
        <w:numPr>
          <w:ilvl w:val="0"/>
          <w:numId w:val="20"/>
        </w:numPr>
        <w:jc w:val="both"/>
        <w:rPr>
          <w:rFonts w:ascii="Times New Roman" w:hAnsi="Times New Roman" w:cs="Times New Roman"/>
          <w:sz w:val="24"/>
          <w:szCs w:val="24"/>
          <w:lang w:eastAsia="zh-CN" w:bidi="he-IL"/>
        </w:rPr>
      </w:pPr>
      <w:proofErr w:type="spellStart"/>
      <w:r w:rsidRPr="007A01E6">
        <w:rPr>
          <w:rFonts w:ascii="Times New Roman" w:hAnsi="Times New Roman" w:cs="Times New Roman"/>
          <w:sz w:val="24"/>
          <w:szCs w:val="24"/>
          <w:lang w:eastAsia="zh-CN" w:bidi="he-IL"/>
        </w:rPr>
        <w:t>ResNet</w:t>
      </w:r>
      <w:proofErr w:type="spellEnd"/>
      <w:r w:rsidRPr="007A01E6">
        <w:rPr>
          <w:rFonts w:ascii="Times New Roman" w:hAnsi="Times New Roman" w:cs="Times New Roman"/>
          <w:sz w:val="24"/>
          <w:szCs w:val="24"/>
          <w:lang w:eastAsia="zh-CN" w:bidi="he-IL"/>
        </w:rPr>
        <w:t>-based models can be optimized to process data efficiently, enabling near real-time detection and response.</w:t>
      </w:r>
    </w:p>
    <w:p w14:paraId="4060A81E" w14:textId="77777777" w:rsidR="007B2C99" w:rsidRPr="006A0E6E" w:rsidRDefault="007B2C99" w:rsidP="00B50E5E">
      <w:pPr>
        <w:jc w:val="both"/>
        <w:rPr>
          <w:rFonts w:ascii="Times New Roman" w:hAnsi="Times New Roman" w:cs="Times New Roman"/>
          <w:b/>
          <w:bCs/>
          <w:sz w:val="24"/>
          <w:szCs w:val="24"/>
          <w:lang w:eastAsia="zh-CN" w:bidi="he-IL"/>
        </w:rPr>
      </w:pPr>
      <w:r w:rsidRPr="006A0E6E">
        <w:rPr>
          <w:rFonts w:ascii="Times New Roman" w:hAnsi="Times New Roman" w:cs="Times New Roman"/>
          <w:b/>
          <w:bCs/>
          <w:sz w:val="24"/>
          <w:szCs w:val="24"/>
          <w:lang w:eastAsia="zh-CN" w:bidi="he-IL"/>
        </w:rPr>
        <w:t>3. Operational Feasibility</w:t>
      </w:r>
    </w:p>
    <w:p w14:paraId="571E53D9" w14:textId="77777777" w:rsidR="007B2C99" w:rsidRPr="006A0E6E" w:rsidRDefault="007B2C99" w:rsidP="00B50E5E">
      <w:p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Resources Needed:</w:t>
      </w:r>
    </w:p>
    <w:p w14:paraId="41839A94" w14:textId="77777777" w:rsidR="007B2C99" w:rsidRPr="006A0E6E" w:rsidRDefault="007B2C99" w:rsidP="00B50E5E">
      <w:pPr>
        <w:numPr>
          <w:ilvl w:val="0"/>
          <w:numId w:val="21"/>
        </w:numPr>
        <w:jc w:val="both"/>
        <w:rPr>
          <w:rFonts w:ascii="Times New Roman" w:hAnsi="Times New Roman" w:cs="Times New Roman"/>
          <w:sz w:val="24"/>
          <w:szCs w:val="24"/>
          <w:lang w:eastAsia="zh-CN" w:bidi="he-IL"/>
        </w:rPr>
      </w:pPr>
      <w:r w:rsidRPr="006A0E6E">
        <w:rPr>
          <w:rFonts w:ascii="Times New Roman" w:hAnsi="Times New Roman" w:cs="Times New Roman"/>
          <w:sz w:val="24"/>
          <w:szCs w:val="24"/>
          <w:lang w:eastAsia="zh-CN" w:bidi="he-IL"/>
        </w:rPr>
        <w:t>Data analyst or data scientist for model development.</w:t>
      </w:r>
    </w:p>
    <w:p w14:paraId="70CDE512" w14:textId="77777777" w:rsidR="007B2C99" w:rsidRPr="006A0E6E" w:rsidRDefault="007B2C99" w:rsidP="00B50E5E">
      <w:pPr>
        <w:numPr>
          <w:ilvl w:val="0"/>
          <w:numId w:val="21"/>
        </w:numPr>
        <w:jc w:val="both"/>
        <w:rPr>
          <w:rFonts w:ascii="Times New Roman" w:hAnsi="Times New Roman" w:cs="Times New Roman"/>
          <w:sz w:val="24"/>
          <w:szCs w:val="24"/>
          <w:lang w:eastAsia="zh-CN" w:bidi="he-IL"/>
        </w:rPr>
      </w:pPr>
      <w:r w:rsidRPr="006A0E6E">
        <w:rPr>
          <w:rFonts w:ascii="Times New Roman" w:hAnsi="Times New Roman" w:cs="Times New Roman"/>
          <w:sz w:val="24"/>
          <w:szCs w:val="24"/>
          <w:lang w:eastAsia="zh-CN" w:bidi="he-IL"/>
        </w:rPr>
        <w:t>Developer for dashboard and deployment.</w:t>
      </w:r>
    </w:p>
    <w:p w14:paraId="25D9E46B" w14:textId="77777777" w:rsidR="007B2C99" w:rsidRDefault="007B2C99" w:rsidP="00B50E5E">
      <w:pPr>
        <w:numPr>
          <w:ilvl w:val="0"/>
          <w:numId w:val="21"/>
        </w:numPr>
        <w:jc w:val="both"/>
        <w:rPr>
          <w:rFonts w:ascii="Times New Roman" w:hAnsi="Times New Roman" w:cs="Times New Roman"/>
          <w:sz w:val="24"/>
          <w:szCs w:val="24"/>
          <w:lang w:eastAsia="zh-CN" w:bidi="he-IL"/>
        </w:rPr>
      </w:pPr>
      <w:r w:rsidRPr="006A0E6E">
        <w:rPr>
          <w:rFonts w:ascii="Times New Roman" w:hAnsi="Times New Roman" w:cs="Times New Roman"/>
          <w:sz w:val="24"/>
          <w:szCs w:val="24"/>
          <w:lang w:eastAsia="zh-CN" w:bidi="he-IL"/>
        </w:rPr>
        <w:t>Minimal IT support post-deployment.</w:t>
      </w:r>
    </w:p>
    <w:p w14:paraId="5A7FD900" w14:textId="77777777" w:rsidR="007A01E6" w:rsidRPr="006A0E6E" w:rsidRDefault="007A01E6" w:rsidP="00B50E5E">
      <w:pPr>
        <w:jc w:val="both"/>
        <w:rPr>
          <w:rFonts w:ascii="Times New Roman" w:hAnsi="Times New Roman" w:cs="Times New Roman"/>
          <w:sz w:val="24"/>
          <w:szCs w:val="24"/>
          <w:lang w:eastAsia="zh-CN" w:bidi="he-IL"/>
        </w:rPr>
      </w:pPr>
    </w:p>
    <w:p w14:paraId="331CA088" w14:textId="77777777" w:rsidR="007B2C99" w:rsidRPr="006A0E6E" w:rsidRDefault="007B2C99" w:rsidP="00B50E5E">
      <w:p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Integration:</w:t>
      </w:r>
    </w:p>
    <w:p w14:paraId="430799FA" w14:textId="3E7BD219" w:rsidR="001533D0" w:rsidRDefault="001533D0" w:rsidP="00B50E5E">
      <w:pPr>
        <w:numPr>
          <w:ilvl w:val="0"/>
          <w:numId w:val="22"/>
        </w:numPr>
        <w:jc w:val="both"/>
        <w:rPr>
          <w:rFonts w:ascii="Times New Roman" w:hAnsi="Times New Roman" w:cs="Times New Roman"/>
          <w:sz w:val="24"/>
          <w:szCs w:val="24"/>
          <w:lang w:eastAsia="zh-CN" w:bidi="he-IL"/>
        </w:rPr>
      </w:pPr>
      <w:r w:rsidRPr="001533D0">
        <w:rPr>
          <w:rFonts w:ascii="Times New Roman" w:hAnsi="Times New Roman" w:cs="Times New Roman"/>
          <w:sz w:val="24"/>
          <w:szCs w:val="24"/>
          <w:lang w:eastAsia="zh-CN" w:bidi="he-IL"/>
        </w:rPr>
        <w:t>The system can be integrated with existing railway monitoring platforms, providing real-time alerts and facilitating proactive maintenance.</w:t>
      </w:r>
    </w:p>
    <w:p w14:paraId="3DD74647" w14:textId="77777777" w:rsidR="00597ED9" w:rsidRDefault="001533D0" w:rsidP="00B50E5E">
      <w:pPr>
        <w:numPr>
          <w:ilvl w:val="0"/>
          <w:numId w:val="22"/>
        </w:numPr>
        <w:jc w:val="both"/>
        <w:rPr>
          <w:rFonts w:ascii="Times New Roman" w:hAnsi="Times New Roman" w:cs="Times New Roman"/>
          <w:sz w:val="24"/>
          <w:szCs w:val="24"/>
          <w:lang w:eastAsia="zh-CN" w:bidi="he-IL"/>
        </w:rPr>
      </w:pPr>
      <w:r w:rsidRPr="001533D0">
        <w:rPr>
          <w:rFonts w:ascii="Times New Roman" w:hAnsi="Times New Roman" w:cs="Times New Roman"/>
          <w:sz w:val="24"/>
          <w:szCs w:val="24"/>
          <w:lang w:eastAsia="zh-CN" w:bidi="he-IL"/>
        </w:rPr>
        <w:t>User-friendly interfaces can be developed for operators to monitor system performance and receive notifications.</w:t>
      </w:r>
    </w:p>
    <w:p w14:paraId="14404137" w14:textId="06AFF8F9" w:rsidR="007B2C99" w:rsidRPr="002746C7" w:rsidRDefault="00597ED9" w:rsidP="00B50E5E">
      <w:pPr>
        <w:jc w:val="both"/>
        <w:rPr>
          <w:rFonts w:ascii="Times New Roman" w:hAnsi="Times New Roman" w:cs="Times New Roman"/>
          <w:sz w:val="24"/>
          <w:szCs w:val="24"/>
          <w:lang w:eastAsia="zh-CN" w:bidi="he-IL"/>
        </w:rPr>
      </w:pPr>
      <w:r>
        <w:rPr>
          <w:rFonts w:ascii="Times New Roman" w:hAnsi="Times New Roman" w:cs="Times New Roman"/>
          <w:sz w:val="24"/>
          <w:szCs w:val="24"/>
          <w:lang w:eastAsia="zh-CN" w:bidi="he-IL"/>
        </w:rPr>
        <w:lastRenderedPageBreak/>
        <w:t xml:space="preserve"> </w:t>
      </w:r>
      <w:r w:rsidR="007B2C99" w:rsidRPr="002746C7">
        <w:rPr>
          <w:rFonts w:ascii="Times New Roman" w:hAnsi="Times New Roman" w:cs="Times New Roman"/>
          <w:b/>
          <w:bCs/>
          <w:sz w:val="24"/>
          <w:szCs w:val="24"/>
          <w:lang w:eastAsia="zh-CN" w:bidi="he-IL"/>
        </w:rPr>
        <w:t>Feasibility:</w:t>
      </w:r>
    </w:p>
    <w:p w14:paraId="4957D840" w14:textId="4FD4A25C" w:rsidR="00674C13" w:rsidRDefault="00674C13" w:rsidP="00B50E5E">
      <w:pPr>
        <w:numPr>
          <w:ilvl w:val="0"/>
          <w:numId w:val="23"/>
        </w:numPr>
        <w:jc w:val="both"/>
        <w:rPr>
          <w:rFonts w:ascii="Times New Roman" w:hAnsi="Times New Roman" w:cs="Times New Roman"/>
          <w:sz w:val="24"/>
          <w:szCs w:val="24"/>
          <w:lang w:eastAsia="zh-CN" w:bidi="he-IL"/>
        </w:rPr>
      </w:pPr>
      <w:r w:rsidRPr="00674C13">
        <w:rPr>
          <w:rFonts w:ascii="Times New Roman" w:hAnsi="Times New Roman" w:cs="Times New Roman"/>
          <w:sz w:val="24"/>
          <w:szCs w:val="24"/>
          <w:lang w:eastAsia="zh-CN" w:bidi="he-IL"/>
        </w:rPr>
        <w:t>Operational deployment is feasible with a skilled team and existing infrastructure.</w:t>
      </w:r>
    </w:p>
    <w:p w14:paraId="6664C873" w14:textId="4E24F97E" w:rsidR="00674C13" w:rsidRDefault="00674C13" w:rsidP="00B50E5E">
      <w:pPr>
        <w:numPr>
          <w:ilvl w:val="0"/>
          <w:numId w:val="23"/>
        </w:numPr>
        <w:jc w:val="both"/>
        <w:rPr>
          <w:rFonts w:ascii="Times New Roman" w:hAnsi="Times New Roman" w:cs="Times New Roman"/>
          <w:sz w:val="24"/>
          <w:szCs w:val="24"/>
          <w:lang w:eastAsia="zh-CN" w:bidi="he-IL"/>
        </w:rPr>
      </w:pPr>
      <w:r w:rsidRPr="00674C13">
        <w:rPr>
          <w:rFonts w:ascii="Times New Roman" w:hAnsi="Times New Roman" w:cs="Times New Roman"/>
          <w:sz w:val="24"/>
          <w:szCs w:val="24"/>
          <w:lang w:eastAsia="zh-CN" w:bidi="he-IL"/>
        </w:rPr>
        <w:t>The system's real-time capabilities enhance operational efficiency and safety.</w:t>
      </w:r>
    </w:p>
    <w:p w14:paraId="4AF84F3A" w14:textId="77777777" w:rsidR="007B2C99" w:rsidRPr="006A0E6E" w:rsidRDefault="007B2C99" w:rsidP="00B50E5E">
      <w:pPr>
        <w:jc w:val="both"/>
        <w:rPr>
          <w:rFonts w:ascii="Times New Roman" w:hAnsi="Times New Roman" w:cs="Times New Roman"/>
          <w:b/>
          <w:bCs/>
          <w:sz w:val="24"/>
          <w:szCs w:val="24"/>
          <w:lang w:eastAsia="zh-CN" w:bidi="he-IL"/>
        </w:rPr>
      </w:pPr>
      <w:r w:rsidRPr="006A0E6E">
        <w:rPr>
          <w:rFonts w:ascii="Times New Roman" w:hAnsi="Times New Roman" w:cs="Times New Roman"/>
          <w:b/>
          <w:bCs/>
          <w:sz w:val="24"/>
          <w:szCs w:val="24"/>
          <w:lang w:eastAsia="zh-CN" w:bidi="he-IL"/>
        </w:rPr>
        <w:t>4. Economic Feasibility</w:t>
      </w:r>
    </w:p>
    <w:p w14:paraId="33043E83" w14:textId="77777777" w:rsidR="007B2C99" w:rsidRPr="006A0E6E" w:rsidRDefault="007B2C99" w:rsidP="00B50E5E">
      <w:p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Estimated Costs:</w:t>
      </w:r>
    </w:p>
    <w:p w14:paraId="44DEE448" w14:textId="2A655535" w:rsidR="007B2C99" w:rsidRPr="006A0E6E" w:rsidRDefault="007B2C99" w:rsidP="00B50E5E">
      <w:pPr>
        <w:numPr>
          <w:ilvl w:val="0"/>
          <w:numId w:val="24"/>
        </w:num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Development Time:</w:t>
      </w:r>
      <w:r w:rsidRPr="006A0E6E">
        <w:rPr>
          <w:rFonts w:ascii="Times New Roman" w:hAnsi="Times New Roman" w:cs="Times New Roman"/>
          <w:sz w:val="24"/>
          <w:szCs w:val="24"/>
          <w:lang w:eastAsia="zh-CN" w:bidi="he-IL"/>
        </w:rPr>
        <w:t xml:space="preserve"> 2–4</w:t>
      </w:r>
      <w:r w:rsidR="004E2FEE">
        <w:rPr>
          <w:rFonts w:ascii="Times New Roman" w:hAnsi="Times New Roman" w:cs="Times New Roman"/>
          <w:sz w:val="24"/>
          <w:szCs w:val="24"/>
          <w:lang w:eastAsia="zh-CN" w:bidi="he-IL"/>
        </w:rPr>
        <w:t xml:space="preserve"> </w:t>
      </w:r>
      <w:r w:rsidRPr="006A0E6E">
        <w:rPr>
          <w:rFonts w:ascii="Times New Roman" w:hAnsi="Times New Roman" w:cs="Times New Roman"/>
          <w:sz w:val="24"/>
          <w:szCs w:val="24"/>
          <w:lang w:eastAsia="zh-CN" w:bidi="he-IL"/>
        </w:rPr>
        <w:t>weeks (internal or outsourced).</w:t>
      </w:r>
    </w:p>
    <w:p w14:paraId="35E87CF1" w14:textId="77777777" w:rsidR="007B2C99" w:rsidRPr="006A0E6E" w:rsidRDefault="007B2C99" w:rsidP="00B50E5E">
      <w:pPr>
        <w:numPr>
          <w:ilvl w:val="0"/>
          <w:numId w:val="24"/>
        </w:num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Tools:</w:t>
      </w:r>
      <w:r w:rsidRPr="006A0E6E">
        <w:rPr>
          <w:rFonts w:ascii="Times New Roman" w:hAnsi="Times New Roman" w:cs="Times New Roman"/>
          <w:sz w:val="24"/>
          <w:szCs w:val="24"/>
          <w:lang w:eastAsia="zh-CN" w:bidi="he-IL"/>
        </w:rPr>
        <w:t xml:space="preserve"> Open-source (free).</w:t>
      </w:r>
    </w:p>
    <w:p w14:paraId="330DFAC6" w14:textId="75B4B4E8" w:rsidR="007B2C99" w:rsidRPr="006A0E6E" w:rsidRDefault="007B2C99" w:rsidP="00B50E5E">
      <w:pPr>
        <w:numPr>
          <w:ilvl w:val="0"/>
          <w:numId w:val="24"/>
        </w:num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Hosting:</w:t>
      </w:r>
      <w:r w:rsidRPr="006A0E6E">
        <w:rPr>
          <w:rFonts w:ascii="Times New Roman" w:hAnsi="Times New Roman" w:cs="Times New Roman"/>
          <w:sz w:val="24"/>
          <w:szCs w:val="24"/>
          <w:lang w:eastAsia="zh-CN" w:bidi="he-IL"/>
        </w:rPr>
        <w:t xml:space="preserve"> Free or low-cost</w:t>
      </w:r>
      <w:r w:rsidR="004E2FEE">
        <w:rPr>
          <w:rFonts w:ascii="Times New Roman" w:hAnsi="Times New Roman" w:cs="Times New Roman"/>
          <w:sz w:val="24"/>
          <w:szCs w:val="24"/>
          <w:lang w:eastAsia="zh-CN" w:bidi="he-IL"/>
        </w:rPr>
        <w:t>.</w:t>
      </w:r>
    </w:p>
    <w:p w14:paraId="3A5A53E0" w14:textId="77777777" w:rsidR="007B2C99" w:rsidRPr="006A0E6E" w:rsidRDefault="007B2C99" w:rsidP="00B50E5E">
      <w:p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Expected Benefits:</w:t>
      </w:r>
    </w:p>
    <w:p w14:paraId="7B9E15F7" w14:textId="1C363566" w:rsidR="006B05F1" w:rsidRDefault="006B05F1" w:rsidP="00B50E5E">
      <w:pPr>
        <w:numPr>
          <w:ilvl w:val="0"/>
          <w:numId w:val="25"/>
        </w:numPr>
        <w:jc w:val="both"/>
        <w:rPr>
          <w:rFonts w:ascii="Times New Roman" w:hAnsi="Times New Roman" w:cs="Times New Roman"/>
          <w:sz w:val="24"/>
          <w:szCs w:val="24"/>
          <w:lang w:eastAsia="zh-CN" w:bidi="he-IL"/>
        </w:rPr>
      </w:pPr>
      <w:r w:rsidRPr="006B05F1">
        <w:rPr>
          <w:rFonts w:ascii="Times New Roman" w:hAnsi="Times New Roman" w:cs="Times New Roman"/>
          <w:sz w:val="24"/>
          <w:szCs w:val="24"/>
          <w:lang w:eastAsia="zh-CN" w:bidi="he-IL"/>
        </w:rPr>
        <w:t xml:space="preserve">Reduced downtime and maintenance costs through </w:t>
      </w:r>
      <w:r w:rsidR="007A01E6">
        <w:rPr>
          <w:rFonts w:ascii="Times New Roman" w:hAnsi="Times New Roman" w:cs="Times New Roman"/>
          <w:sz w:val="24"/>
          <w:szCs w:val="24"/>
          <w:lang w:eastAsia="zh-CN" w:bidi="he-IL"/>
        </w:rPr>
        <w:t xml:space="preserve">accurate and </w:t>
      </w:r>
      <w:r w:rsidRPr="006B05F1">
        <w:rPr>
          <w:rFonts w:ascii="Times New Roman" w:hAnsi="Times New Roman" w:cs="Times New Roman"/>
          <w:sz w:val="24"/>
          <w:szCs w:val="24"/>
          <w:lang w:eastAsia="zh-CN" w:bidi="he-IL"/>
        </w:rPr>
        <w:t>early detection of track</w:t>
      </w:r>
      <w:r>
        <w:rPr>
          <w:rFonts w:ascii="Times New Roman" w:hAnsi="Times New Roman" w:cs="Times New Roman"/>
          <w:sz w:val="24"/>
          <w:szCs w:val="24"/>
          <w:lang w:eastAsia="zh-CN" w:bidi="he-IL"/>
        </w:rPr>
        <w:t>s.</w:t>
      </w:r>
    </w:p>
    <w:p w14:paraId="57C27EC2" w14:textId="1ABD74EC" w:rsidR="00AC4451" w:rsidRDefault="00AC4451" w:rsidP="00B50E5E">
      <w:pPr>
        <w:numPr>
          <w:ilvl w:val="0"/>
          <w:numId w:val="25"/>
        </w:numPr>
        <w:jc w:val="both"/>
        <w:rPr>
          <w:rFonts w:ascii="Times New Roman" w:hAnsi="Times New Roman" w:cs="Times New Roman"/>
          <w:sz w:val="24"/>
          <w:szCs w:val="24"/>
          <w:lang w:eastAsia="zh-CN" w:bidi="he-IL"/>
        </w:rPr>
      </w:pPr>
      <w:r w:rsidRPr="00AC4451">
        <w:rPr>
          <w:rFonts w:ascii="Times New Roman" w:hAnsi="Times New Roman" w:cs="Times New Roman"/>
          <w:sz w:val="24"/>
          <w:szCs w:val="24"/>
          <w:lang w:eastAsia="zh-CN" w:bidi="he-IL"/>
        </w:rPr>
        <w:t>Enhanced safety by identifying potential hazards before they lead to incidents.</w:t>
      </w:r>
    </w:p>
    <w:p w14:paraId="76618FE7" w14:textId="6A5A0AAF" w:rsidR="007B2C99" w:rsidRPr="006A0E6E" w:rsidRDefault="00AC4451" w:rsidP="00B50E5E">
      <w:pPr>
        <w:numPr>
          <w:ilvl w:val="0"/>
          <w:numId w:val="25"/>
        </w:numPr>
        <w:jc w:val="both"/>
        <w:rPr>
          <w:rFonts w:ascii="Times New Roman" w:hAnsi="Times New Roman" w:cs="Times New Roman"/>
          <w:sz w:val="24"/>
          <w:szCs w:val="24"/>
          <w:lang w:eastAsia="zh-CN" w:bidi="he-IL"/>
        </w:rPr>
      </w:pPr>
      <w:r w:rsidRPr="00AC4451">
        <w:rPr>
          <w:rFonts w:ascii="Times New Roman" w:hAnsi="Times New Roman" w:cs="Times New Roman"/>
          <w:sz w:val="24"/>
          <w:szCs w:val="24"/>
          <w:lang w:eastAsia="zh-CN" w:bidi="he-IL"/>
        </w:rPr>
        <w:t>Improved resource allocation by automating routine inspection tasks.</w:t>
      </w:r>
    </w:p>
    <w:p w14:paraId="17DA7A58" w14:textId="77777777" w:rsidR="007B2C99" w:rsidRPr="006A0E6E" w:rsidRDefault="007B2C99" w:rsidP="00B50E5E">
      <w:p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Feasibility:</w:t>
      </w:r>
    </w:p>
    <w:p w14:paraId="33944B53" w14:textId="4DDF853E" w:rsidR="007B2C99" w:rsidRPr="006A0E6E" w:rsidRDefault="00D14459" w:rsidP="00B50E5E">
      <w:pPr>
        <w:numPr>
          <w:ilvl w:val="0"/>
          <w:numId w:val="26"/>
        </w:numPr>
        <w:jc w:val="both"/>
        <w:rPr>
          <w:rFonts w:ascii="Times New Roman" w:hAnsi="Times New Roman" w:cs="Times New Roman"/>
          <w:sz w:val="24"/>
          <w:szCs w:val="24"/>
          <w:lang w:eastAsia="zh-CN" w:bidi="he-IL"/>
        </w:rPr>
      </w:pPr>
      <w:r w:rsidRPr="00D14459">
        <w:rPr>
          <w:rFonts w:ascii="Times New Roman" w:hAnsi="Times New Roman" w:cs="Times New Roman"/>
          <w:sz w:val="24"/>
          <w:szCs w:val="24"/>
          <w:lang w:eastAsia="zh-CN" w:bidi="he-IL"/>
        </w:rPr>
        <w:t>The return on investment is high, with potential cost savings</w:t>
      </w:r>
    </w:p>
    <w:p w14:paraId="06765549" w14:textId="1C688C9C" w:rsidR="00D815C5" w:rsidRPr="00D815C5" w:rsidRDefault="00D815C5" w:rsidP="00B50E5E">
      <w:pPr>
        <w:numPr>
          <w:ilvl w:val="0"/>
          <w:numId w:val="26"/>
        </w:numPr>
        <w:jc w:val="both"/>
        <w:rPr>
          <w:rFonts w:ascii="Times New Roman" w:hAnsi="Times New Roman" w:cs="Times New Roman"/>
          <w:sz w:val="24"/>
          <w:szCs w:val="24"/>
          <w:lang w:eastAsia="zh-CN" w:bidi="he-IL"/>
        </w:rPr>
      </w:pPr>
      <w:r w:rsidRPr="00D815C5">
        <w:rPr>
          <w:rFonts w:ascii="Times New Roman" w:hAnsi="Times New Roman" w:cs="Times New Roman"/>
          <w:sz w:val="24"/>
          <w:szCs w:val="24"/>
          <w:lang w:eastAsia="zh-CN" w:bidi="he-IL"/>
        </w:rPr>
        <w:t>The system is cost-effective, particularly for large-scale railway networks.</w:t>
      </w:r>
    </w:p>
    <w:p w14:paraId="23067575" w14:textId="5AAD9311" w:rsidR="007B2C99" w:rsidRPr="00D815C5" w:rsidRDefault="007B2C99" w:rsidP="00B50E5E">
      <w:pPr>
        <w:jc w:val="both"/>
        <w:rPr>
          <w:rFonts w:ascii="Times New Roman" w:hAnsi="Times New Roman" w:cs="Times New Roman"/>
          <w:b/>
          <w:bCs/>
          <w:sz w:val="24"/>
          <w:szCs w:val="24"/>
          <w:lang w:eastAsia="zh-CN" w:bidi="he-IL"/>
        </w:rPr>
      </w:pPr>
      <w:r w:rsidRPr="00D815C5">
        <w:rPr>
          <w:rFonts w:ascii="Times New Roman" w:hAnsi="Times New Roman" w:cs="Times New Roman"/>
          <w:b/>
          <w:bCs/>
          <w:sz w:val="24"/>
          <w:szCs w:val="24"/>
          <w:lang w:eastAsia="zh-CN" w:bidi="he-IL"/>
        </w:rPr>
        <w:t>5. Legal &amp; Data Privacy Feasibility</w:t>
      </w:r>
    </w:p>
    <w:p w14:paraId="49D4D209" w14:textId="77777777" w:rsidR="007B2C99" w:rsidRPr="006A0E6E" w:rsidRDefault="007B2C99" w:rsidP="00B50E5E">
      <w:p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Considerations:</w:t>
      </w:r>
    </w:p>
    <w:p w14:paraId="048A7685" w14:textId="225D575A" w:rsidR="007B2C99" w:rsidRPr="006A0E6E" w:rsidRDefault="00A517B0" w:rsidP="00B50E5E">
      <w:pPr>
        <w:numPr>
          <w:ilvl w:val="0"/>
          <w:numId w:val="27"/>
        </w:numPr>
        <w:jc w:val="both"/>
        <w:rPr>
          <w:rFonts w:ascii="Times New Roman" w:hAnsi="Times New Roman" w:cs="Times New Roman"/>
          <w:sz w:val="24"/>
          <w:szCs w:val="24"/>
          <w:lang w:eastAsia="zh-CN" w:bidi="he-IL"/>
        </w:rPr>
      </w:pPr>
      <w:r w:rsidRPr="00A517B0">
        <w:rPr>
          <w:rFonts w:ascii="Times New Roman" w:hAnsi="Times New Roman" w:cs="Times New Roman"/>
          <w:sz w:val="24"/>
          <w:szCs w:val="24"/>
          <w:lang w:eastAsia="zh-CN" w:bidi="he-IL"/>
        </w:rPr>
        <w:t>Secure rights for any proprietary models or datasets used.</w:t>
      </w:r>
    </w:p>
    <w:p w14:paraId="4EF17839" w14:textId="77777777" w:rsidR="007B2C99" w:rsidRPr="006A0E6E" w:rsidRDefault="007B2C99" w:rsidP="00B50E5E">
      <w:pPr>
        <w:numPr>
          <w:ilvl w:val="0"/>
          <w:numId w:val="27"/>
        </w:numPr>
        <w:jc w:val="both"/>
        <w:rPr>
          <w:rFonts w:ascii="Times New Roman" w:hAnsi="Times New Roman" w:cs="Times New Roman"/>
          <w:sz w:val="24"/>
          <w:szCs w:val="24"/>
          <w:lang w:eastAsia="zh-CN" w:bidi="he-IL"/>
        </w:rPr>
      </w:pPr>
      <w:r w:rsidRPr="006A0E6E">
        <w:rPr>
          <w:rFonts w:ascii="Times New Roman" w:hAnsi="Times New Roman" w:cs="Times New Roman"/>
          <w:sz w:val="24"/>
          <w:szCs w:val="24"/>
          <w:lang w:eastAsia="zh-CN" w:bidi="he-IL"/>
        </w:rPr>
        <w:t>Ensure proper data anonymization and encryption.</w:t>
      </w:r>
    </w:p>
    <w:p w14:paraId="209E0D7B" w14:textId="77777777" w:rsidR="007B2C99" w:rsidRPr="006A0E6E" w:rsidRDefault="007B2C99" w:rsidP="00B50E5E">
      <w:pPr>
        <w:numPr>
          <w:ilvl w:val="0"/>
          <w:numId w:val="27"/>
        </w:numPr>
        <w:jc w:val="both"/>
        <w:rPr>
          <w:rFonts w:ascii="Times New Roman" w:hAnsi="Times New Roman" w:cs="Times New Roman"/>
          <w:sz w:val="24"/>
          <w:szCs w:val="24"/>
          <w:lang w:eastAsia="zh-CN" w:bidi="he-IL"/>
        </w:rPr>
      </w:pPr>
      <w:r w:rsidRPr="006A0E6E">
        <w:rPr>
          <w:rFonts w:ascii="Times New Roman" w:hAnsi="Times New Roman" w:cs="Times New Roman"/>
          <w:sz w:val="24"/>
          <w:szCs w:val="24"/>
          <w:lang w:eastAsia="zh-CN" w:bidi="he-IL"/>
        </w:rPr>
        <w:t>Use secure, access-controlled hosting.</w:t>
      </w:r>
    </w:p>
    <w:p w14:paraId="6A77FB4D" w14:textId="77777777" w:rsidR="007B2C99" w:rsidRPr="006A0E6E" w:rsidRDefault="007B2C99" w:rsidP="00B50E5E">
      <w:p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Feasibility:</w:t>
      </w:r>
    </w:p>
    <w:p w14:paraId="17F0AE17" w14:textId="77777777" w:rsidR="007B2C99" w:rsidRPr="006A0E6E" w:rsidRDefault="007B2C99" w:rsidP="00B50E5E">
      <w:pPr>
        <w:numPr>
          <w:ilvl w:val="0"/>
          <w:numId w:val="28"/>
        </w:numPr>
        <w:jc w:val="both"/>
        <w:rPr>
          <w:rFonts w:ascii="Times New Roman" w:hAnsi="Times New Roman" w:cs="Times New Roman"/>
          <w:sz w:val="24"/>
          <w:szCs w:val="24"/>
          <w:lang w:eastAsia="zh-CN" w:bidi="he-IL"/>
        </w:rPr>
      </w:pPr>
      <w:r w:rsidRPr="006A0E6E">
        <w:rPr>
          <w:rFonts w:ascii="Times New Roman" w:hAnsi="Times New Roman" w:cs="Times New Roman"/>
          <w:sz w:val="24"/>
          <w:szCs w:val="24"/>
          <w:lang w:eastAsia="zh-CN" w:bidi="he-IL"/>
        </w:rPr>
        <w:t>Legally viable with basic data protection measures.</w:t>
      </w:r>
    </w:p>
    <w:p w14:paraId="0753582A" w14:textId="77777777" w:rsidR="007B2C99" w:rsidRPr="006A0E6E" w:rsidRDefault="007B2C99" w:rsidP="00B50E5E">
      <w:pPr>
        <w:numPr>
          <w:ilvl w:val="0"/>
          <w:numId w:val="28"/>
        </w:numPr>
        <w:jc w:val="both"/>
        <w:rPr>
          <w:rFonts w:ascii="Times New Roman" w:hAnsi="Times New Roman" w:cs="Times New Roman"/>
          <w:sz w:val="24"/>
          <w:szCs w:val="24"/>
          <w:lang w:eastAsia="zh-CN" w:bidi="he-IL"/>
        </w:rPr>
      </w:pPr>
      <w:r w:rsidRPr="006A0E6E">
        <w:rPr>
          <w:rFonts w:ascii="Times New Roman" w:hAnsi="Times New Roman" w:cs="Times New Roman"/>
          <w:sz w:val="24"/>
          <w:szCs w:val="24"/>
          <w:lang w:eastAsia="zh-CN" w:bidi="he-IL"/>
        </w:rPr>
        <w:t>Can be implemented responsibly with minimal legal risk.</w:t>
      </w:r>
    </w:p>
    <w:p w14:paraId="2369F264" w14:textId="2FECFFF4" w:rsidR="007B2C99" w:rsidRDefault="007B2C99" w:rsidP="00B50E5E">
      <w:pPr>
        <w:jc w:val="both"/>
        <w:rPr>
          <w:rFonts w:ascii="Times New Roman" w:hAnsi="Times New Roman" w:cs="Times New Roman"/>
          <w:sz w:val="24"/>
          <w:szCs w:val="24"/>
          <w:lang w:eastAsia="zh-CN" w:bidi="he-IL"/>
        </w:rPr>
      </w:pPr>
      <w:r w:rsidRPr="006A0E6E">
        <w:rPr>
          <w:rFonts w:ascii="Times New Roman" w:hAnsi="Times New Roman" w:cs="Times New Roman"/>
          <w:b/>
          <w:bCs/>
          <w:sz w:val="24"/>
          <w:szCs w:val="24"/>
          <w:lang w:eastAsia="zh-CN" w:bidi="he-IL"/>
        </w:rPr>
        <w:t>Conclusion:</w:t>
      </w:r>
      <w:r w:rsidRPr="006A0E6E">
        <w:rPr>
          <w:rFonts w:ascii="Times New Roman" w:hAnsi="Times New Roman" w:cs="Times New Roman"/>
          <w:sz w:val="24"/>
          <w:szCs w:val="24"/>
          <w:lang w:eastAsia="zh-CN" w:bidi="he-IL"/>
        </w:rPr>
        <w:t xml:space="preserve"> </w:t>
      </w:r>
      <w:r w:rsidR="005A53F6" w:rsidRPr="005A53F6">
        <w:rPr>
          <w:rFonts w:ascii="Times New Roman" w:hAnsi="Times New Roman" w:cs="Times New Roman"/>
          <w:sz w:val="24"/>
          <w:szCs w:val="24"/>
          <w:lang w:eastAsia="zh-CN" w:bidi="he-IL"/>
        </w:rPr>
        <w:t>Developing and deploying</w:t>
      </w:r>
      <w:r w:rsidR="007A01E6" w:rsidRPr="007A01E6">
        <w:t xml:space="preserve"> </w:t>
      </w:r>
      <w:r w:rsidR="007A01E6" w:rsidRPr="007A01E6">
        <w:rPr>
          <w:rFonts w:ascii="Times New Roman" w:hAnsi="Times New Roman" w:cs="Times New Roman"/>
          <w:sz w:val="24"/>
          <w:szCs w:val="24"/>
          <w:lang w:eastAsia="zh-CN" w:bidi="he-IL"/>
        </w:rPr>
        <w:t xml:space="preserve">a deep learning-powered railway track detection system using </w:t>
      </w:r>
      <w:proofErr w:type="spellStart"/>
      <w:r w:rsidR="007A01E6" w:rsidRPr="007A01E6">
        <w:rPr>
          <w:rFonts w:ascii="Times New Roman" w:hAnsi="Times New Roman" w:cs="Times New Roman"/>
          <w:sz w:val="24"/>
          <w:szCs w:val="24"/>
          <w:lang w:eastAsia="zh-CN" w:bidi="he-IL"/>
        </w:rPr>
        <w:t>ResNet</w:t>
      </w:r>
      <w:proofErr w:type="spellEnd"/>
      <w:r w:rsidR="007A01E6" w:rsidRPr="007A01E6">
        <w:rPr>
          <w:rFonts w:ascii="Times New Roman" w:hAnsi="Times New Roman" w:cs="Times New Roman"/>
          <w:sz w:val="24"/>
          <w:szCs w:val="24"/>
          <w:lang w:eastAsia="zh-CN" w:bidi="he-IL"/>
        </w:rPr>
        <w:t xml:space="preserve"> is technically, operationally, economically, and legally feasible. The use of residual learning with efficient processing capabilities provides a robust and scalable solution for modern railway infrastructure monitoring, leading to improved safety, accuracy, and overall system efficiency.</w:t>
      </w:r>
    </w:p>
    <w:p w14:paraId="24BF84DC" w14:textId="77777777" w:rsidR="007A01E6" w:rsidRDefault="007A01E6" w:rsidP="005E5868">
      <w:pPr>
        <w:jc w:val="both"/>
        <w:rPr>
          <w:rFonts w:ascii="Times New Roman" w:hAnsi="Times New Roman" w:cs="Times New Roman"/>
          <w:sz w:val="24"/>
          <w:szCs w:val="24"/>
          <w:lang w:eastAsia="zh-CN" w:bidi="he-IL"/>
        </w:rPr>
      </w:pPr>
    </w:p>
    <w:p w14:paraId="020252F4" w14:textId="77777777" w:rsidR="007A01E6" w:rsidRDefault="007A01E6" w:rsidP="005E5868">
      <w:pPr>
        <w:jc w:val="both"/>
        <w:rPr>
          <w:rFonts w:ascii="Times New Roman" w:hAnsi="Times New Roman" w:cs="Times New Roman"/>
          <w:sz w:val="24"/>
          <w:szCs w:val="24"/>
          <w:lang w:eastAsia="zh-CN" w:bidi="he-IL"/>
        </w:rPr>
      </w:pPr>
    </w:p>
    <w:p w14:paraId="427FDCB0" w14:textId="77777777" w:rsidR="007A01E6" w:rsidRPr="00B7245E" w:rsidRDefault="007A01E6" w:rsidP="005E5868">
      <w:pPr>
        <w:jc w:val="both"/>
        <w:rPr>
          <w:rFonts w:ascii="Times New Roman" w:hAnsi="Times New Roman" w:cs="Times New Roman"/>
          <w:sz w:val="24"/>
          <w:szCs w:val="24"/>
          <w:lang w:eastAsia="zh-CN" w:bidi="he-IL"/>
        </w:rPr>
      </w:pPr>
    </w:p>
    <w:p w14:paraId="3284A379" w14:textId="77777777" w:rsidR="007B2C99" w:rsidRPr="003470DB" w:rsidRDefault="007B2C99" w:rsidP="005E5868">
      <w:pPr>
        <w:pStyle w:val="Heading2"/>
        <w:numPr>
          <w:ilvl w:val="1"/>
          <w:numId w:val="2"/>
        </w:numPr>
        <w:tabs>
          <w:tab w:val="num" w:pos="1440"/>
        </w:tabs>
        <w:spacing w:before="0" w:after="0" w:line="276" w:lineRule="auto"/>
        <w:ind w:left="0" w:firstLine="0"/>
        <w:rPr>
          <w:rFonts w:ascii="Times New Roman" w:hAnsi="Times New Roman" w:cs="Times New Roman"/>
          <w:iCs/>
          <w:strike/>
        </w:rPr>
      </w:pPr>
      <w:r w:rsidRPr="003470DB">
        <w:rPr>
          <w:rFonts w:ascii="Times New Roman" w:hAnsi="Times New Roman" w:cs="Times New Roman"/>
          <w:iCs/>
        </w:rPr>
        <w:lastRenderedPageBreak/>
        <w:t>Product Functionality</w:t>
      </w:r>
      <w:r w:rsidRPr="003470DB">
        <w:rPr>
          <w:rFonts w:ascii="Times New Roman" w:hAnsi="Times New Roman" w:cs="Times New Roman"/>
          <w:iCs/>
          <w:strike/>
        </w:rPr>
        <w:t xml:space="preserve"> </w:t>
      </w:r>
    </w:p>
    <w:p w14:paraId="258014D4" w14:textId="3B9885D9" w:rsidR="007B2C99" w:rsidRDefault="000950DB" w:rsidP="005E5868">
      <w:pPr>
        <w:pStyle w:val="NormalWeb"/>
        <w:numPr>
          <w:ilvl w:val="0"/>
          <w:numId w:val="29"/>
        </w:numPr>
        <w:jc w:val="both"/>
      </w:pPr>
      <w:r w:rsidRPr="000950DB">
        <w:rPr>
          <w:b/>
          <w:bCs/>
        </w:rPr>
        <w:t xml:space="preserve">Railway Track Detection: </w:t>
      </w:r>
      <w:r w:rsidR="00B47F7B" w:rsidRPr="00B47F7B">
        <w:t xml:space="preserve">Utilizes </w:t>
      </w:r>
      <w:proofErr w:type="spellStart"/>
      <w:r w:rsidR="00B47F7B" w:rsidRPr="00B47F7B">
        <w:t>ResNet</w:t>
      </w:r>
      <w:proofErr w:type="spellEnd"/>
      <w:r w:rsidR="00B47F7B" w:rsidRPr="00B47F7B">
        <w:t>-based deep learning models to accurately extract and identify railway tracks from high-resolution images or LiDAR point clouds through enhanced feature representation.</w:t>
      </w:r>
    </w:p>
    <w:p w14:paraId="3DABC183" w14:textId="4AE3DC62" w:rsidR="007B2C99" w:rsidRPr="00B7245E" w:rsidRDefault="00680040" w:rsidP="005E5868">
      <w:pPr>
        <w:pStyle w:val="NormalWeb"/>
        <w:numPr>
          <w:ilvl w:val="0"/>
          <w:numId w:val="29"/>
        </w:numPr>
        <w:jc w:val="both"/>
      </w:pPr>
      <w:r w:rsidRPr="00680040">
        <w:rPr>
          <w:b/>
          <w:bCs/>
        </w:rPr>
        <w:t xml:space="preserve">Anomaly Detection: </w:t>
      </w:r>
      <w:r w:rsidRPr="00680040">
        <w:t xml:space="preserve">Detects and classifies </w:t>
      </w:r>
      <w:r w:rsidR="00B47F7B" w:rsidRPr="00B47F7B">
        <w:t>potential track anomalies, including misalignments, obstructions, and surface defects, by leveraging deep residual features learned from track regions.</w:t>
      </w:r>
    </w:p>
    <w:p w14:paraId="545E6FB7" w14:textId="77777777" w:rsidR="00B47F7B" w:rsidRDefault="007B2C99" w:rsidP="00B47F7B">
      <w:pPr>
        <w:pStyle w:val="NormalWeb"/>
        <w:numPr>
          <w:ilvl w:val="0"/>
          <w:numId w:val="29"/>
        </w:numPr>
        <w:jc w:val="both"/>
      </w:pPr>
      <w:r w:rsidRPr="00B7245E">
        <w:rPr>
          <w:rStyle w:val="Strong"/>
        </w:rPr>
        <w:t>Data Input</w:t>
      </w:r>
      <w:r>
        <w:t xml:space="preserve">: </w:t>
      </w:r>
      <w:r w:rsidR="00680040" w:rsidRPr="00680040">
        <w:t xml:space="preserve">Accepts various data formats, </w:t>
      </w:r>
      <w:r w:rsidR="00B47F7B" w:rsidRPr="00B47F7B">
        <w:t>including high-resolution images and LiDAR point clouds, enabling flexible input handling for multiple sensor sources.</w:t>
      </w:r>
    </w:p>
    <w:p w14:paraId="518EF6F7" w14:textId="3D6837EF" w:rsidR="00B47F7B" w:rsidRDefault="00B47F7B" w:rsidP="00B47F7B">
      <w:pPr>
        <w:pStyle w:val="NormalWeb"/>
        <w:numPr>
          <w:ilvl w:val="0"/>
          <w:numId w:val="29"/>
        </w:numPr>
        <w:jc w:val="both"/>
      </w:pPr>
      <w:r w:rsidRPr="00B47F7B">
        <w:rPr>
          <w:b/>
          <w:bCs/>
        </w:rPr>
        <w:t>Real-Time Processing:</w:t>
      </w:r>
      <w:r w:rsidRPr="00B47F7B">
        <w:t xml:space="preserve"> Optimized </w:t>
      </w:r>
      <w:proofErr w:type="spellStart"/>
      <w:r w:rsidRPr="00B47F7B">
        <w:t>ResNet</w:t>
      </w:r>
      <w:proofErr w:type="spellEnd"/>
      <w:r w:rsidRPr="00B47F7B">
        <w:t xml:space="preserve"> models can be adapted for edge devices like NVIDIA Jetson or Google Coral, enabling efficient inference and timely anomaly detection without heavy reliance on cloud systems.</w:t>
      </w:r>
    </w:p>
    <w:p w14:paraId="44D7856A" w14:textId="704DA2F0" w:rsidR="00B47F7B" w:rsidRPr="00B47F7B" w:rsidRDefault="00B47F7B" w:rsidP="00B47F7B">
      <w:pPr>
        <w:pStyle w:val="NormalWeb"/>
        <w:numPr>
          <w:ilvl w:val="0"/>
          <w:numId w:val="29"/>
        </w:numPr>
        <w:jc w:val="both"/>
      </w:pPr>
      <w:r w:rsidRPr="00B47F7B">
        <w:rPr>
          <w:b/>
          <w:bCs/>
        </w:rPr>
        <w:t>Deployment:</w:t>
      </w:r>
      <w:r w:rsidRPr="00B47F7B">
        <w:t xml:space="preserve"> Designed for seamless integration into existing railway monitoring systems, providing automated and reliable track inspection using advanced residual learning techniques.</w:t>
      </w:r>
    </w:p>
    <w:p w14:paraId="76B15AA4" w14:textId="60CC6F4D" w:rsidR="00B47F7B" w:rsidRDefault="00B47F7B" w:rsidP="00B47F7B">
      <w:pPr>
        <w:pStyle w:val="NormalWeb"/>
        <w:jc w:val="both"/>
        <w:sectPr w:rsidR="00B47F7B" w:rsidSect="00B12181">
          <w:footerReference w:type="first" r:id="rId11"/>
          <w:pgSz w:w="11906" w:h="16838"/>
          <w:pgMar w:top="1276" w:right="1440" w:bottom="992" w:left="1440" w:header="709" w:footer="709" w:gutter="0"/>
          <w:pgNumType w:start="1"/>
          <w:cols w:space="708"/>
          <w:docGrid w:linePitch="360"/>
        </w:sectPr>
      </w:pPr>
    </w:p>
    <w:p w14:paraId="39894A76" w14:textId="77777777" w:rsidR="007B2C99" w:rsidRPr="003470DB" w:rsidRDefault="007B2C99" w:rsidP="005E5868">
      <w:pPr>
        <w:pStyle w:val="Heading2"/>
        <w:numPr>
          <w:ilvl w:val="1"/>
          <w:numId w:val="2"/>
        </w:numPr>
        <w:tabs>
          <w:tab w:val="num" w:pos="1440"/>
        </w:tabs>
        <w:spacing w:before="0" w:after="0" w:line="276" w:lineRule="auto"/>
        <w:ind w:left="1440" w:hanging="1440"/>
        <w:jc w:val="both"/>
        <w:rPr>
          <w:rFonts w:ascii="Times New Roman" w:hAnsi="Times New Roman" w:cs="Times New Roman"/>
          <w:iCs/>
          <w:sz w:val="24"/>
          <w:szCs w:val="24"/>
          <w:lang w:val="en-IN"/>
        </w:rPr>
      </w:pPr>
      <w:r w:rsidRPr="003470DB">
        <w:rPr>
          <w:rFonts w:ascii="Times New Roman" w:hAnsi="Times New Roman" w:cs="Times New Roman"/>
          <w:iCs/>
        </w:rPr>
        <w:lastRenderedPageBreak/>
        <w:t>Design and Implementation Constraints</w:t>
      </w:r>
    </w:p>
    <w:p w14:paraId="62FA5281" w14:textId="551ECB56" w:rsidR="007B2C99" w:rsidRPr="00521046" w:rsidRDefault="007B2C99" w:rsidP="005E5868">
      <w:pPr>
        <w:jc w:val="both"/>
        <w:rPr>
          <w:rFonts w:ascii="Times New Roman" w:hAnsi="Times New Roman" w:cs="Times New Roman"/>
          <w:b/>
          <w:bCs/>
          <w:iCs/>
          <w:sz w:val="24"/>
          <w:szCs w:val="24"/>
        </w:rPr>
      </w:pPr>
      <w:r w:rsidRPr="006F36BE">
        <w:rPr>
          <w:rFonts w:cstheme="minorHAnsi"/>
          <w:b/>
          <w:bCs/>
          <w:iCs/>
          <w:sz w:val="24"/>
          <w:szCs w:val="24"/>
        </w:rPr>
        <w:t xml:space="preserve">1. </w:t>
      </w:r>
      <w:r w:rsidRPr="00521046">
        <w:rPr>
          <w:rFonts w:ascii="Times New Roman" w:hAnsi="Times New Roman" w:cs="Times New Roman"/>
          <w:b/>
          <w:bCs/>
          <w:iCs/>
          <w:sz w:val="24"/>
          <w:szCs w:val="24"/>
        </w:rPr>
        <w:t>Technical Constraints</w:t>
      </w:r>
    </w:p>
    <w:p w14:paraId="22F80CCD" w14:textId="77777777" w:rsidR="00B95BDD" w:rsidRPr="00B95BDD" w:rsidRDefault="00B95BDD" w:rsidP="005E5868">
      <w:pPr>
        <w:numPr>
          <w:ilvl w:val="0"/>
          <w:numId w:val="42"/>
        </w:numPr>
        <w:jc w:val="both"/>
        <w:rPr>
          <w:rFonts w:ascii="Times New Roman" w:hAnsi="Times New Roman" w:cs="Times New Roman"/>
          <w:iCs/>
          <w:sz w:val="24"/>
          <w:szCs w:val="24"/>
        </w:rPr>
      </w:pPr>
      <w:r w:rsidRPr="00B95BDD">
        <w:rPr>
          <w:rFonts w:ascii="Times New Roman" w:hAnsi="Times New Roman" w:cs="Times New Roman"/>
          <w:b/>
          <w:bCs/>
          <w:iCs/>
          <w:sz w:val="24"/>
          <w:szCs w:val="24"/>
        </w:rPr>
        <w:t>Programming Language:</w:t>
      </w:r>
      <w:r w:rsidRPr="00B95BDD">
        <w:rPr>
          <w:rFonts w:ascii="Times New Roman" w:hAnsi="Times New Roman" w:cs="Times New Roman"/>
          <w:iCs/>
          <w:sz w:val="24"/>
          <w:szCs w:val="24"/>
        </w:rPr>
        <w:t xml:space="preserve"> The backend logic must be implemented using Python 3.x.</w:t>
      </w:r>
    </w:p>
    <w:p w14:paraId="210FDA9C" w14:textId="6AD1051D" w:rsidR="00B95BDD" w:rsidRPr="00B95BDD" w:rsidRDefault="00B95BDD" w:rsidP="005E5868">
      <w:pPr>
        <w:numPr>
          <w:ilvl w:val="0"/>
          <w:numId w:val="42"/>
        </w:numPr>
        <w:jc w:val="both"/>
        <w:rPr>
          <w:rFonts w:ascii="Times New Roman" w:hAnsi="Times New Roman" w:cs="Times New Roman"/>
          <w:iCs/>
          <w:sz w:val="24"/>
          <w:szCs w:val="24"/>
        </w:rPr>
      </w:pPr>
      <w:r w:rsidRPr="00B95BDD">
        <w:rPr>
          <w:rFonts w:ascii="Times New Roman" w:hAnsi="Times New Roman" w:cs="Times New Roman"/>
          <w:b/>
          <w:bCs/>
          <w:iCs/>
          <w:sz w:val="24"/>
          <w:szCs w:val="24"/>
        </w:rPr>
        <w:t>Deep Learning Framework:</w:t>
      </w:r>
      <w:r w:rsidR="00B47F7B" w:rsidRPr="00B47F7B">
        <w:t xml:space="preserve"> </w:t>
      </w:r>
      <w:r w:rsidR="00B47F7B" w:rsidRPr="00B47F7B">
        <w:rPr>
          <w:rFonts w:ascii="Times New Roman" w:hAnsi="Times New Roman" w:cs="Times New Roman"/>
          <w:iCs/>
          <w:sz w:val="24"/>
          <w:szCs w:val="24"/>
        </w:rPr>
        <w:t xml:space="preserve">The </w:t>
      </w:r>
      <w:proofErr w:type="spellStart"/>
      <w:r w:rsidR="00B47F7B" w:rsidRPr="00B47F7B">
        <w:rPr>
          <w:rFonts w:ascii="Times New Roman" w:hAnsi="Times New Roman" w:cs="Times New Roman"/>
          <w:iCs/>
          <w:sz w:val="24"/>
          <w:szCs w:val="24"/>
        </w:rPr>
        <w:t>ResNet</w:t>
      </w:r>
      <w:proofErr w:type="spellEnd"/>
      <w:r w:rsidR="00B47F7B" w:rsidRPr="00B47F7B">
        <w:rPr>
          <w:rFonts w:ascii="Times New Roman" w:hAnsi="Times New Roman" w:cs="Times New Roman"/>
          <w:iCs/>
          <w:sz w:val="24"/>
          <w:szCs w:val="24"/>
        </w:rPr>
        <w:t xml:space="preserve">-based models must be developed using TensorFlow or </w:t>
      </w:r>
      <w:proofErr w:type="spellStart"/>
      <w:r w:rsidR="00B47F7B" w:rsidRPr="00B47F7B">
        <w:rPr>
          <w:rFonts w:ascii="Times New Roman" w:hAnsi="Times New Roman" w:cs="Times New Roman"/>
          <w:iCs/>
          <w:sz w:val="24"/>
          <w:szCs w:val="24"/>
        </w:rPr>
        <w:t>PyTorch</w:t>
      </w:r>
      <w:proofErr w:type="spellEnd"/>
      <w:r w:rsidR="00B47F7B" w:rsidRPr="00B47F7B">
        <w:rPr>
          <w:rFonts w:ascii="Times New Roman" w:hAnsi="Times New Roman" w:cs="Times New Roman"/>
          <w:iCs/>
          <w:sz w:val="24"/>
          <w:szCs w:val="24"/>
        </w:rPr>
        <w:t>.</w:t>
      </w:r>
    </w:p>
    <w:p w14:paraId="784246BE" w14:textId="444A82E4" w:rsidR="00B95BDD" w:rsidRPr="00B95BDD" w:rsidRDefault="00B95BDD" w:rsidP="005E5868">
      <w:pPr>
        <w:numPr>
          <w:ilvl w:val="0"/>
          <w:numId w:val="42"/>
        </w:numPr>
        <w:jc w:val="both"/>
        <w:rPr>
          <w:rFonts w:ascii="Times New Roman" w:hAnsi="Times New Roman" w:cs="Times New Roman"/>
          <w:iCs/>
          <w:sz w:val="24"/>
          <w:szCs w:val="24"/>
        </w:rPr>
      </w:pPr>
      <w:r w:rsidRPr="00B95BDD">
        <w:rPr>
          <w:rFonts w:ascii="Times New Roman" w:hAnsi="Times New Roman" w:cs="Times New Roman"/>
          <w:b/>
          <w:bCs/>
          <w:iCs/>
          <w:sz w:val="24"/>
          <w:szCs w:val="24"/>
        </w:rPr>
        <w:t>Model Optimization:</w:t>
      </w:r>
      <w:r w:rsidRPr="00B95BDD">
        <w:rPr>
          <w:rFonts w:ascii="Times New Roman" w:hAnsi="Times New Roman" w:cs="Times New Roman"/>
          <w:iCs/>
          <w:sz w:val="24"/>
          <w:szCs w:val="24"/>
        </w:rPr>
        <w:t xml:space="preserve"> </w:t>
      </w:r>
      <w:r w:rsidR="00B47F7B" w:rsidRPr="00B47F7B">
        <w:rPr>
          <w:rFonts w:ascii="Times New Roman" w:hAnsi="Times New Roman" w:cs="Times New Roman"/>
          <w:iCs/>
          <w:sz w:val="24"/>
          <w:szCs w:val="24"/>
        </w:rPr>
        <w:t xml:space="preserve">Models should be optimized using techniques such as pruning and quantization to improve efficiency while maintaining the depth advantages of </w:t>
      </w:r>
      <w:proofErr w:type="spellStart"/>
      <w:r w:rsidR="00B47F7B" w:rsidRPr="00B47F7B">
        <w:rPr>
          <w:rFonts w:ascii="Times New Roman" w:hAnsi="Times New Roman" w:cs="Times New Roman"/>
          <w:iCs/>
          <w:sz w:val="24"/>
          <w:szCs w:val="24"/>
        </w:rPr>
        <w:t>ResNet</w:t>
      </w:r>
      <w:proofErr w:type="spellEnd"/>
      <w:r w:rsidR="00B47F7B" w:rsidRPr="00B47F7B">
        <w:rPr>
          <w:rFonts w:ascii="Times New Roman" w:hAnsi="Times New Roman" w:cs="Times New Roman"/>
          <w:iCs/>
          <w:sz w:val="24"/>
          <w:szCs w:val="24"/>
        </w:rPr>
        <w:t>.</w:t>
      </w:r>
    </w:p>
    <w:p w14:paraId="3634FDFC" w14:textId="77777777" w:rsidR="00B95BDD" w:rsidRPr="00B95BDD" w:rsidRDefault="00B95BDD" w:rsidP="005E5868">
      <w:pPr>
        <w:numPr>
          <w:ilvl w:val="0"/>
          <w:numId w:val="42"/>
        </w:numPr>
        <w:jc w:val="both"/>
        <w:rPr>
          <w:rFonts w:ascii="Times New Roman" w:hAnsi="Times New Roman" w:cs="Times New Roman"/>
          <w:iCs/>
          <w:sz w:val="24"/>
          <w:szCs w:val="24"/>
        </w:rPr>
      </w:pPr>
      <w:r w:rsidRPr="00B95BDD">
        <w:rPr>
          <w:rFonts w:ascii="Times New Roman" w:hAnsi="Times New Roman" w:cs="Times New Roman"/>
          <w:b/>
          <w:bCs/>
          <w:iCs/>
          <w:sz w:val="24"/>
          <w:szCs w:val="24"/>
        </w:rPr>
        <w:t>Data Input Formats:</w:t>
      </w:r>
      <w:r w:rsidRPr="00B95BDD">
        <w:rPr>
          <w:rFonts w:ascii="Times New Roman" w:hAnsi="Times New Roman" w:cs="Times New Roman"/>
          <w:iCs/>
          <w:sz w:val="24"/>
          <w:szCs w:val="24"/>
        </w:rPr>
        <w:t xml:space="preserve"> The system should accept high-resolution images and LiDAR point clouds as input.</w:t>
      </w:r>
    </w:p>
    <w:p w14:paraId="2A008BB5" w14:textId="77777777" w:rsidR="00B95BDD" w:rsidRPr="00B95BDD" w:rsidRDefault="00B95BDD" w:rsidP="005E5868">
      <w:pPr>
        <w:jc w:val="both"/>
        <w:rPr>
          <w:rFonts w:ascii="Times New Roman" w:hAnsi="Times New Roman" w:cs="Times New Roman"/>
          <w:b/>
          <w:bCs/>
          <w:iCs/>
          <w:sz w:val="24"/>
          <w:szCs w:val="24"/>
        </w:rPr>
      </w:pPr>
      <w:r w:rsidRPr="00B95BDD">
        <w:rPr>
          <w:rFonts w:ascii="Times New Roman" w:hAnsi="Times New Roman" w:cs="Times New Roman"/>
          <w:b/>
          <w:bCs/>
          <w:iCs/>
          <w:sz w:val="24"/>
          <w:szCs w:val="24"/>
        </w:rPr>
        <w:t>2. Functional and Operational Constraints</w:t>
      </w:r>
    </w:p>
    <w:p w14:paraId="71FC6C74" w14:textId="77777777" w:rsidR="00B95BDD" w:rsidRPr="00B95BDD" w:rsidRDefault="00B95BDD" w:rsidP="005E5868">
      <w:pPr>
        <w:numPr>
          <w:ilvl w:val="0"/>
          <w:numId w:val="43"/>
        </w:numPr>
        <w:jc w:val="both"/>
        <w:rPr>
          <w:rFonts w:ascii="Times New Roman" w:hAnsi="Times New Roman" w:cs="Times New Roman"/>
          <w:iCs/>
          <w:sz w:val="24"/>
          <w:szCs w:val="24"/>
        </w:rPr>
      </w:pPr>
      <w:r w:rsidRPr="00B95BDD">
        <w:rPr>
          <w:rFonts w:ascii="Times New Roman" w:hAnsi="Times New Roman" w:cs="Times New Roman"/>
          <w:b/>
          <w:bCs/>
          <w:iCs/>
          <w:sz w:val="24"/>
          <w:szCs w:val="24"/>
        </w:rPr>
        <w:t>Real-Time Processing:</w:t>
      </w:r>
      <w:r w:rsidRPr="00B95BDD">
        <w:rPr>
          <w:rFonts w:ascii="Times New Roman" w:hAnsi="Times New Roman" w:cs="Times New Roman"/>
          <w:iCs/>
          <w:sz w:val="24"/>
          <w:szCs w:val="24"/>
        </w:rPr>
        <w:t xml:space="preserve"> The system must process data in real-time, with models achieving inference rates suitable for edge deployment.</w:t>
      </w:r>
    </w:p>
    <w:p w14:paraId="7BD985D7" w14:textId="694F5BE5" w:rsidR="00B95BDD" w:rsidRPr="00B95BDD" w:rsidRDefault="00B95BDD" w:rsidP="005E5868">
      <w:pPr>
        <w:numPr>
          <w:ilvl w:val="0"/>
          <w:numId w:val="43"/>
        </w:numPr>
        <w:jc w:val="both"/>
        <w:rPr>
          <w:rFonts w:ascii="Times New Roman" w:hAnsi="Times New Roman" w:cs="Times New Roman"/>
          <w:iCs/>
          <w:sz w:val="24"/>
          <w:szCs w:val="24"/>
        </w:rPr>
      </w:pPr>
      <w:r w:rsidRPr="00B95BDD">
        <w:rPr>
          <w:rFonts w:ascii="Times New Roman" w:hAnsi="Times New Roman" w:cs="Times New Roman"/>
          <w:b/>
          <w:bCs/>
          <w:iCs/>
          <w:sz w:val="24"/>
          <w:szCs w:val="24"/>
        </w:rPr>
        <w:t>Environmental Variability:</w:t>
      </w:r>
      <w:r w:rsidRPr="00B95BDD">
        <w:rPr>
          <w:rFonts w:ascii="Times New Roman" w:hAnsi="Times New Roman" w:cs="Times New Roman"/>
          <w:iCs/>
          <w:sz w:val="24"/>
          <w:szCs w:val="24"/>
        </w:rPr>
        <w:t xml:space="preserve"> </w:t>
      </w:r>
      <w:r w:rsidR="00B47F7B" w:rsidRPr="00B47F7B">
        <w:rPr>
          <w:rFonts w:ascii="Times New Roman" w:hAnsi="Times New Roman" w:cs="Times New Roman"/>
          <w:iCs/>
          <w:sz w:val="24"/>
          <w:szCs w:val="24"/>
        </w:rPr>
        <w:t xml:space="preserve">The system must handle varying environmental conditions, including different terrains and weather scenarios, using robust feature extraction capabilities of </w:t>
      </w:r>
      <w:proofErr w:type="spellStart"/>
      <w:r w:rsidR="00B47F7B" w:rsidRPr="00B47F7B">
        <w:rPr>
          <w:rFonts w:ascii="Times New Roman" w:hAnsi="Times New Roman" w:cs="Times New Roman"/>
          <w:iCs/>
          <w:sz w:val="24"/>
          <w:szCs w:val="24"/>
        </w:rPr>
        <w:t>ResNet</w:t>
      </w:r>
      <w:proofErr w:type="spellEnd"/>
      <w:r w:rsidR="00B47F7B" w:rsidRPr="00B47F7B">
        <w:rPr>
          <w:rFonts w:ascii="Times New Roman" w:hAnsi="Times New Roman" w:cs="Times New Roman"/>
          <w:iCs/>
          <w:sz w:val="24"/>
          <w:szCs w:val="24"/>
        </w:rPr>
        <w:t>.</w:t>
      </w:r>
    </w:p>
    <w:p w14:paraId="62F071EE" w14:textId="0F116815" w:rsidR="00B95BDD" w:rsidRPr="00B95BDD" w:rsidRDefault="00B95BDD" w:rsidP="005E5868">
      <w:pPr>
        <w:numPr>
          <w:ilvl w:val="0"/>
          <w:numId w:val="43"/>
        </w:numPr>
        <w:jc w:val="both"/>
        <w:rPr>
          <w:rFonts w:ascii="Times New Roman" w:hAnsi="Times New Roman" w:cs="Times New Roman"/>
          <w:iCs/>
          <w:sz w:val="24"/>
          <w:szCs w:val="24"/>
        </w:rPr>
      </w:pPr>
      <w:r w:rsidRPr="00B95BDD">
        <w:rPr>
          <w:rFonts w:ascii="Times New Roman" w:hAnsi="Times New Roman" w:cs="Times New Roman"/>
          <w:b/>
          <w:bCs/>
          <w:iCs/>
          <w:sz w:val="24"/>
          <w:szCs w:val="24"/>
        </w:rPr>
        <w:t>Model Size and Complexity:</w:t>
      </w:r>
      <w:r w:rsidRPr="00B95BDD">
        <w:rPr>
          <w:rFonts w:ascii="Times New Roman" w:hAnsi="Times New Roman" w:cs="Times New Roman"/>
          <w:iCs/>
          <w:sz w:val="24"/>
          <w:szCs w:val="24"/>
        </w:rPr>
        <w:t xml:space="preserve"> </w:t>
      </w:r>
      <w:proofErr w:type="spellStart"/>
      <w:r w:rsidR="00B47F7B" w:rsidRPr="00B47F7B">
        <w:rPr>
          <w:rFonts w:ascii="Times New Roman" w:hAnsi="Times New Roman" w:cs="Times New Roman"/>
          <w:iCs/>
          <w:sz w:val="24"/>
          <w:szCs w:val="24"/>
        </w:rPr>
        <w:t>ResNet</w:t>
      </w:r>
      <w:proofErr w:type="spellEnd"/>
      <w:r w:rsidR="00B47F7B" w:rsidRPr="00B47F7B">
        <w:rPr>
          <w:rFonts w:ascii="Times New Roman" w:hAnsi="Times New Roman" w:cs="Times New Roman"/>
          <w:iCs/>
          <w:sz w:val="24"/>
          <w:szCs w:val="24"/>
        </w:rPr>
        <w:t xml:space="preserve"> models must be balanced in depth and size to meet memory and processing constraints of edge devices.</w:t>
      </w:r>
    </w:p>
    <w:p w14:paraId="313280E3" w14:textId="77777777" w:rsidR="00B95BDD" w:rsidRPr="00B95BDD" w:rsidRDefault="00B95BDD" w:rsidP="005E5868">
      <w:pPr>
        <w:jc w:val="both"/>
        <w:rPr>
          <w:rFonts w:ascii="Times New Roman" w:hAnsi="Times New Roman" w:cs="Times New Roman"/>
          <w:b/>
          <w:bCs/>
          <w:iCs/>
          <w:sz w:val="24"/>
          <w:szCs w:val="24"/>
        </w:rPr>
      </w:pPr>
      <w:r w:rsidRPr="00B95BDD">
        <w:rPr>
          <w:rFonts w:ascii="Times New Roman" w:hAnsi="Times New Roman" w:cs="Times New Roman"/>
          <w:b/>
          <w:bCs/>
          <w:iCs/>
          <w:sz w:val="24"/>
          <w:szCs w:val="24"/>
        </w:rPr>
        <w:t>3. Hardware Constraints</w:t>
      </w:r>
    </w:p>
    <w:p w14:paraId="79874CC4" w14:textId="77777777" w:rsidR="00B95BDD" w:rsidRPr="00B95BDD" w:rsidRDefault="00B95BDD" w:rsidP="005E5868">
      <w:pPr>
        <w:numPr>
          <w:ilvl w:val="0"/>
          <w:numId w:val="44"/>
        </w:numPr>
        <w:jc w:val="both"/>
        <w:rPr>
          <w:rFonts w:ascii="Times New Roman" w:hAnsi="Times New Roman" w:cs="Times New Roman"/>
          <w:iCs/>
          <w:sz w:val="24"/>
          <w:szCs w:val="24"/>
        </w:rPr>
      </w:pPr>
      <w:r w:rsidRPr="00B95BDD">
        <w:rPr>
          <w:rFonts w:ascii="Times New Roman" w:hAnsi="Times New Roman" w:cs="Times New Roman"/>
          <w:b/>
          <w:bCs/>
          <w:iCs/>
          <w:sz w:val="24"/>
          <w:szCs w:val="24"/>
        </w:rPr>
        <w:t>Processor Requirement:</w:t>
      </w:r>
      <w:r w:rsidRPr="00B95BDD">
        <w:rPr>
          <w:rFonts w:ascii="Times New Roman" w:hAnsi="Times New Roman" w:cs="Times New Roman"/>
          <w:iCs/>
          <w:sz w:val="24"/>
          <w:szCs w:val="24"/>
        </w:rPr>
        <w:t xml:space="preserve"> The edge device must have a minimum of an Intel i5 processor or equivalent for smooth local execution.</w:t>
      </w:r>
    </w:p>
    <w:p w14:paraId="56990645" w14:textId="77777777" w:rsidR="00B95BDD" w:rsidRPr="00B95BDD" w:rsidRDefault="00B95BDD" w:rsidP="005E5868">
      <w:pPr>
        <w:numPr>
          <w:ilvl w:val="0"/>
          <w:numId w:val="44"/>
        </w:numPr>
        <w:jc w:val="both"/>
        <w:rPr>
          <w:rFonts w:ascii="Times New Roman" w:hAnsi="Times New Roman" w:cs="Times New Roman"/>
          <w:iCs/>
          <w:sz w:val="24"/>
          <w:szCs w:val="24"/>
        </w:rPr>
      </w:pPr>
      <w:r w:rsidRPr="00B95BDD">
        <w:rPr>
          <w:rFonts w:ascii="Times New Roman" w:hAnsi="Times New Roman" w:cs="Times New Roman"/>
          <w:b/>
          <w:bCs/>
          <w:iCs/>
          <w:sz w:val="24"/>
          <w:szCs w:val="24"/>
        </w:rPr>
        <w:t>Memory Requirement:</w:t>
      </w:r>
      <w:r w:rsidRPr="00B95BDD">
        <w:rPr>
          <w:rFonts w:ascii="Times New Roman" w:hAnsi="Times New Roman" w:cs="Times New Roman"/>
          <w:iCs/>
          <w:sz w:val="24"/>
          <w:szCs w:val="24"/>
        </w:rPr>
        <w:t xml:space="preserve"> The device must have at least 8 GB of RAM to efficiently handle deep learning inference tasks.</w:t>
      </w:r>
    </w:p>
    <w:p w14:paraId="479263B3" w14:textId="77777777" w:rsidR="00B95BDD" w:rsidRPr="00B95BDD" w:rsidRDefault="00B95BDD" w:rsidP="005E5868">
      <w:pPr>
        <w:numPr>
          <w:ilvl w:val="0"/>
          <w:numId w:val="44"/>
        </w:numPr>
        <w:jc w:val="both"/>
        <w:rPr>
          <w:rFonts w:ascii="Times New Roman" w:hAnsi="Times New Roman" w:cs="Times New Roman"/>
          <w:iCs/>
          <w:sz w:val="24"/>
          <w:szCs w:val="24"/>
        </w:rPr>
      </w:pPr>
      <w:r w:rsidRPr="00B95BDD">
        <w:rPr>
          <w:rFonts w:ascii="Times New Roman" w:hAnsi="Times New Roman" w:cs="Times New Roman"/>
          <w:b/>
          <w:bCs/>
          <w:iCs/>
          <w:sz w:val="24"/>
          <w:szCs w:val="24"/>
        </w:rPr>
        <w:t>Storage Requirement:</w:t>
      </w:r>
      <w:r w:rsidRPr="00B95BDD">
        <w:rPr>
          <w:rFonts w:ascii="Times New Roman" w:hAnsi="Times New Roman" w:cs="Times New Roman"/>
          <w:iCs/>
          <w:sz w:val="24"/>
          <w:szCs w:val="24"/>
        </w:rPr>
        <w:t xml:space="preserve"> A minimum of 256 GB HDD/SSD is needed to store models, dependencies, and temporary data.</w:t>
      </w:r>
    </w:p>
    <w:p w14:paraId="5607B3AD" w14:textId="77777777" w:rsidR="00B95BDD" w:rsidRPr="00B95BDD" w:rsidRDefault="00B95BDD" w:rsidP="005E5868">
      <w:pPr>
        <w:numPr>
          <w:ilvl w:val="0"/>
          <w:numId w:val="44"/>
        </w:numPr>
        <w:jc w:val="both"/>
        <w:rPr>
          <w:rFonts w:ascii="Times New Roman" w:hAnsi="Times New Roman" w:cs="Times New Roman"/>
          <w:iCs/>
          <w:sz w:val="24"/>
          <w:szCs w:val="24"/>
        </w:rPr>
      </w:pPr>
      <w:r w:rsidRPr="00B95BDD">
        <w:rPr>
          <w:rFonts w:ascii="Times New Roman" w:hAnsi="Times New Roman" w:cs="Times New Roman"/>
          <w:b/>
          <w:bCs/>
          <w:iCs/>
          <w:sz w:val="24"/>
          <w:szCs w:val="24"/>
        </w:rPr>
        <w:t>GPU Support:</w:t>
      </w:r>
      <w:r w:rsidRPr="00B95BDD">
        <w:rPr>
          <w:rFonts w:ascii="Times New Roman" w:hAnsi="Times New Roman" w:cs="Times New Roman"/>
          <w:iCs/>
          <w:sz w:val="24"/>
          <w:szCs w:val="24"/>
        </w:rPr>
        <w:t xml:space="preserve"> The device should include a GPU to accelerate deep learning computations, such as the NVIDIA Jetson's integrated GPU.</w:t>
      </w:r>
    </w:p>
    <w:p w14:paraId="0084D209" w14:textId="77777777" w:rsidR="00B95BDD" w:rsidRDefault="00B95BDD" w:rsidP="005E5868">
      <w:pPr>
        <w:jc w:val="both"/>
        <w:rPr>
          <w:rFonts w:ascii="Times New Roman" w:hAnsi="Times New Roman" w:cs="Times New Roman"/>
          <w:iCs/>
          <w:sz w:val="24"/>
          <w:szCs w:val="24"/>
        </w:rPr>
      </w:pPr>
      <w:r w:rsidRPr="00B95BDD">
        <w:rPr>
          <w:rFonts w:ascii="Times New Roman" w:hAnsi="Times New Roman" w:cs="Times New Roman"/>
          <w:iCs/>
          <w:sz w:val="24"/>
          <w:szCs w:val="24"/>
        </w:rPr>
        <w:t>These constraints ensure that the system is optimized for real-time railway track detection and can operate efficiently within the limitations of edge computing environments.</w:t>
      </w:r>
    </w:p>
    <w:p w14:paraId="144B3953" w14:textId="77777777" w:rsidR="001D43FF" w:rsidRDefault="001D43FF" w:rsidP="005E5868">
      <w:pPr>
        <w:jc w:val="both"/>
        <w:rPr>
          <w:rFonts w:ascii="Times New Roman" w:hAnsi="Times New Roman" w:cs="Times New Roman"/>
          <w:iCs/>
          <w:sz w:val="24"/>
          <w:szCs w:val="24"/>
        </w:rPr>
      </w:pPr>
    </w:p>
    <w:p w14:paraId="2EC57CD7" w14:textId="77777777" w:rsidR="001D43FF" w:rsidRDefault="001D43FF" w:rsidP="005E5868">
      <w:pPr>
        <w:jc w:val="both"/>
        <w:rPr>
          <w:rFonts w:ascii="Times New Roman" w:hAnsi="Times New Roman" w:cs="Times New Roman"/>
          <w:iCs/>
          <w:sz w:val="24"/>
          <w:szCs w:val="24"/>
        </w:rPr>
      </w:pPr>
    </w:p>
    <w:p w14:paraId="5D4D278D" w14:textId="77777777" w:rsidR="00B47F7B" w:rsidRDefault="00B47F7B" w:rsidP="005E5868">
      <w:pPr>
        <w:jc w:val="both"/>
        <w:rPr>
          <w:rFonts w:ascii="Times New Roman" w:hAnsi="Times New Roman" w:cs="Times New Roman"/>
          <w:iCs/>
          <w:sz w:val="24"/>
          <w:szCs w:val="24"/>
        </w:rPr>
      </w:pPr>
    </w:p>
    <w:p w14:paraId="536F5551" w14:textId="77777777" w:rsidR="00B47F7B" w:rsidRDefault="00B47F7B" w:rsidP="005E5868">
      <w:pPr>
        <w:jc w:val="both"/>
        <w:rPr>
          <w:rFonts w:ascii="Times New Roman" w:hAnsi="Times New Roman" w:cs="Times New Roman"/>
          <w:iCs/>
          <w:sz w:val="24"/>
          <w:szCs w:val="24"/>
        </w:rPr>
      </w:pPr>
    </w:p>
    <w:p w14:paraId="4B1F8321" w14:textId="77777777" w:rsidR="00B47F7B" w:rsidRDefault="00B47F7B" w:rsidP="005E5868">
      <w:pPr>
        <w:jc w:val="both"/>
        <w:rPr>
          <w:rFonts w:ascii="Times New Roman" w:hAnsi="Times New Roman" w:cs="Times New Roman"/>
          <w:iCs/>
          <w:sz w:val="24"/>
          <w:szCs w:val="24"/>
        </w:rPr>
      </w:pPr>
    </w:p>
    <w:p w14:paraId="118AAD12" w14:textId="77777777" w:rsidR="00B47F7B" w:rsidRDefault="00B47F7B" w:rsidP="005E5868">
      <w:pPr>
        <w:jc w:val="both"/>
        <w:rPr>
          <w:rFonts w:ascii="Times New Roman" w:hAnsi="Times New Roman" w:cs="Times New Roman"/>
          <w:iCs/>
          <w:sz w:val="24"/>
          <w:szCs w:val="24"/>
        </w:rPr>
      </w:pPr>
    </w:p>
    <w:p w14:paraId="19080DAD" w14:textId="77777777" w:rsidR="00B95BDD" w:rsidRPr="00B95BDD" w:rsidRDefault="00B95BDD" w:rsidP="005E5868">
      <w:pPr>
        <w:jc w:val="both"/>
        <w:rPr>
          <w:rFonts w:ascii="Times New Roman" w:hAnsi="Times New Roman" w:cs="Times New Roman"/>
          <w:iCs/>
          <w:sz w:val="24"/>
          <w:szCs w:val="24"/>
        </w:rPr>
      </w:pPr>
    </w:p>
    <w:p w14:paraId="67993324" w14:textId="77777777" w:rsidR="007B2C99" w:rsidRPr="003470DB" w:rsidRDefault="007B2C99" w:rsidP="005E5868">
      <w:pPr>
        <w:jc w:val="both"/>
        <w:rPr>
          <w:rFonts w:ascii="Times New Roman" w:hAnsi="Times New Roman" w:cs="Times New Roman"/>
          <w:b/>
          <w:bCs/>
          <w:iCs/>
          <w:sz w:val="28"/>
          <w:szCs w:val="28"/>
        </w:rPr>
      </w:pPr>
      <w:r w:rsidRPr="003470DB">
        <w:rPr>
          <w:rFonts w:ascii="Times New Roman" w:hAnsi="Times New Roman" w:cs="Times New Roman"/>
          <w:b/>
          <w:bCs/>
          <w:iCs/>
          <w:sz w:val="28"/>
          <w:szCs w:val="28"/>
        </w:rPr>
        <w:lastRenderedPageBreak/>
        <w:t>2.4</w:t>
      </w:r>
      <w:r>
        <w:rPr>
          <w:rFonts w:ascii="Times New Roman" w:hAnsi="Times New Roman" w:cs="Times New Roman"/>
          <w:b/>
          <w:bCs/>
          <w:iCs/>
          <w:sz w:val="28"/>
          <w:szCs w:val="28"/>
        </w:rPr>
        <w:t xml:space="preserve"> </w:t>
      </w:r>
      <w:r w:rsidRPr="003470DB">
        <w:rPr>
          <w:rFonts w:ascii="Times New Roman" w:hAnsi="Times New Roman" w:cs="Times New Roman"/>
          <w:b/>
          <w:bCs/>
          <w:iCs/>
          <w:sz w:val="28"/>
          <w:szCs w:val="28"/>
        </w:rPr>
        <w:t>Assumptions and Dependencies</w:t>
      </w:r>
    </w:p>
    <w:p w14:paraId="7B4BD367" w14:textId="77777777" w:rsidR="007B2C99" w:rsidRPr="00250975" w:rsidRDefault="007B2C99" w:rsidP="005E5868">
      <w:pPr>
        <w:pStyle w:val="BodyText"/>
        <w:spacing w:line="276" w:lineRule="auto"/>
        <w:jc w:val="both"/>
        <w:rPr>
          <w:rFonts w:cstheme="minorHAnsi"/>
          <w:iCs/>
          <w:sz w:val="2"/>
          <w:szCs w:val="2"/>
        </w:rPr>
      </w:pPr>
    </w:p>
    <w:p w14:paraId="749AD324" w14:textId="32230A2C" w:rsidR="005029A3" w:rsidRDefault="007B2C99" w:rsidP="005E5868">
      <w:pPr>
        <w:pStyle w:val="BodyText"/>
        <w:spacing w:line="276" w:lineRule="auto"/>
        <w:jc w:val="both"/>
        <w:rPr>
          <w:rFonts w:ascii="Times New Roman" w:hAnsi="Times New Roman" w:cs="Times New Roman"/>
          <w:iCs/>
          <w:sz w:val="24"/>
          <w:szCs w:val="24"/>
        </w:rPr>
      </w:pPr>
      <w:r w:rsidRPr="00E761A8">
        <w:rPr>
          <w:rFonts w:ascii="Times New Roman" w:hAnsi="Times New Roman" w:cs="Times New Roman"/>
          <w:iCs/>
          <w:sz w:val="24"/>
          <w:szCs w:val="24"/>
        </w:rPr>
        <w:t xml:space="preserve">The following assumptions and dependencies </w:t>
      </w:r>
      <w:r w:rsidR="0076412C" w:rsidRPr="0076412C">
        <w:rPr>
          <w:rFonts w:ascii="Times New Roman" w:hAnsi="Times New Roman" w:cs="Times New Roman"/>
          <w:iCs/>
          <w:sz w:val="24"/>
          <w:szCs w:val="24"/>
        </w:rPr>
        <w:t xml:space="preserve">are critical to the successful development and implementation of "Deep Learning-Powered Railway Track Detection Using </w:t>
      </w:r>
      <w:proofErr w:type="spellStart"/>
      <w:r w:rsidR="0076412C" w:rsidRPr="0076412C">
        <w:rPr>
          <w:rFonts w:ascii="Times New Roman" w:hAnsi="Times New Roman" w:cs="Times New Roman"/>
          <w:iCs/>
          <w:sz w:val="24"/>
          <w:szCs w:val="24"/>
        </w:rPr>
        <w:t>ResNet</w:t>
      </w:r>
      <w:proofErr w:type="spellEnd"/>
      <w:r w:rsidR="0076412C" w:rsidRPr="0076412C">
        <w:rPr>
          <w:rFonts w:ascii="Times New Roman" w:hAnsi="Times New Roman" w:cs="Times New Roman"/>
          <w:iCs/>
          <w:sz w:val="24"/>
          <w:szCs w:val="24"/>
        </w:rPr>
        <w:t>".</w:t>
      </w:r>
    </w:p>
    <w:p w14:paraId="07B9038A" w14:textId="77777777" w:rsidR="00B47F7B" w:rsidRDefault="00B47F7B" w:rsidP="00B47F7B">
      <w:pPr>
        <w:pStyle w:val="BodyText"/>
        <w:spacing w:line="276" w:lineRule="auto"/>
        <w:jc w:val="both"/>
        <w:rPr>
          <w:rFonts w:ascii="Times New Roman" w:hAnsi="Times New Roman" w:cs="Times New Roman"/>
          <w:b/>
          <w:bCs/>
          <w:iCs/>
          <w:sz w:val="24"/>
          <w:szCs w:val="24"/>
        </w:rPr>
      </w:pPr>
      <w:r w:rsidRPr="00E761A8">
        <w:rPr>
          <w:rFonts w:ascii="Times New Roman" w:hAnsi="Times New Roman" w:cs="Times New Roman"/>
          <w:b/>
          <w:bCs/>
          <w:iCs/>
          <w:sz w:val="24"/>
          <w:szCs w:val="24"/>
        </w:rPr>
        <w:t>Assumptions</w:t>
      </w:r>
    </w:p>
    <w:p w14:paraId="5FC98725" w14:textId="211F5909" w:rsidR="00B47F7B" w:rsidRPr="00DA3FEE" w:rsidRDefault="00B47F7B" w:rsidP="00B47F7B">
      <w:pPr>
        <w:pStyle w:val="BodyText"/>
        <w:numPr>
          <w:ilvl w:val="0"/>
          <w:numId w:val="45"/>
        </w:numPr>
        <w:spacing w:line="276" w:lineRule="auto"/>
        <w:jc w:val="both"/>
        <w:rPr>
          <w:rFonts w:ascii="Times New Roman" w:hAnsi="Times New Roman" w:cs="Times New Roman"/>
          <w:iCs/>
          <w:sz w:val="24"/>
          <w:szCs w:val="24"/>
        </w:rPr>
      </w:pPr>
      <w:r w:rsidRPr="00DA3FEE">
        <w:rPr>
          <w:rFonts w:ascii="Times New Roman" w:hAnsi="Times New Roman" w:cs="Times New Roman"/>
          <w:b/>
          <w:bCs/>
          <w:iCs/>
          <w:sz w:val="24"/>
          <w:szCs w:val="24"/>
        </w:rPr>
        <w:t>Data Availability:</w:t>
      </w:r>
      <w:r w:rsidRPr="00DA3FEE">
        <w:rPr>
          <w:rFonts w:ascii="Times New Roman" w:hAnsi="Times New Roman" w:cs="Times New Roman"/>
          <w:iCs/>
          <w:sz w:val="24"/>
          <w:szCs w:val="24"/>
        </w:rPr>
        <w:t xml:space="preserve"> </w:t>
      </w:r>
      <w:r w:rsidR="0076412C" w:rsidRPr="0076412C">
        <w:rPr>
          <w:rFonts w:ascii="Times New Roman" w:hAnsi="Times New Roman" w:cs="Times New Roman"/>
          <w:iCs/>
          <w:sz w:val="24"/>
          <w:szCs w:val="24"/>
        </w:rPr>
        <w:t xml:space="preserve">It is assumed that high-resolution images or LiDAR point clouds of railway tracks are accessible for processing. The system's performance depends on the quality and resolution of the input data used for training </w:t>
      </w:r>
      <w:proofErr w:type="spellStart"/>
      <w:r w:rsidR="0076412C" w:rsidRPr="0076412C">
        <w:rPr>
          <w:rFonts w:ascii="Times New Roman" w:hAnsi="Times New Roman" w:cs="Times New Roman"/>
          <w:iCs/>
          <w:sz w:val="24"/>
          <w:szCs w:val="24"/>
        </w:rPr>
        <w:t>ResNet</w:t>
      </w:r>
      <w:proofErr w:type="spellEnd"/>
      <w:r w:rsidR="0076412C" w:rsidRPr="0076412C">
        <w:rPr>
          <w:rFonts w:ascii="Times New Roman" w:hAnsi="Times New Roman" w:cs="Times New Roman"/>
          <w:iCs/>
          <w:sz w:val="24"/>
          <w:szCs w:val="24"/>
        </w:rPr>
        <w:t xml:space="preserve"> models.</w:t>
      </w:r>
    </w:p>
    <w:p w14:paraId="51527141" w14:textId="6F7CB062" w:rsidR="00B47F7B" w:rsidRPr="00DA3FEE" w:rsidRDefault="00B47F7B" w:rsidP="00B47F7B">
      <w:pPr>
        <w:pStyle w:val="BodyText"/>
        <w:numPr>
          <w:ilvl w:val="0"/>
          <w:numId w:val="45"/>
        </w:numPr>
        <w:spacing w:line="276" w:lineRule="auto"/>
        <w:jc w:val="both"/>
        <w:rPr>
          <w:rFonts w:ascii="Times New Roman" w:hAnsi="Times New Roman" w:cs="Times New Roman"/>
          <w:iCs/>
          <w:sz w:val="24"/>
          <w:szCs w:val="24"/>
        </w:rPr>
      </w:pPr>
      <w:r w:rsidRPr="00DA3FEE">
        <w:rPr>
          <w:rFonts w:ascii="Times New Roman" w:hAnsi="Times New Roman" w:cs="Times New Roman"/>
          <w:b/>
          <w:bCs/>
          <w:iCs/>
          <w:sz w:val="24"/>
          <w:szCs w:val="24"/>
        </w:rPr>
        <w:t>Edge Device Compatibility:</w:t>
      </w:r>
      <w:r w:rsidRPr="00DA3FEE">
        <w:rPr>
          <w:rFonts w:ascii="Times New Roman" w:hAnsi="Times New Roman" w:cs="Times New Roman"/>
          <w:iCs/>
          <w:sz w:val="24"/>
          <w:szCs w:val="24"/>
        </w:rPr>
        <w:t xml:space="preserve"> </w:t>
      </w:r>
      <w:r w:rsidR="0076412C" w:rsidRPr="0076412C">
        <w:rPr>
          <w:rFonts w:ascii="Times New Roman" w:hAnsi="Times New Roman" w:cs="Times New Roman"/>
          <w:iCs/>
          <w:sz w:val="24"/>
          <w:szCs w:val="24"/>
        </w:rPr>
        <w:t xml:space="preserve">The system assumes deployment on edge devices such as Google Coral or NVIDIA Jetson, which provide sufficient computational capability for efficient </w:t>
      </w:r>
      <w:proofErr w:type="spellStart"/>
      <w:r w:rsidR="0076412C" w:rsidRPr="0076412C">
        <w:rPr>
          <w:rFonts w:ascii="Times New Roman" w:hAnsi="Times New Roman" w:cs="Times New Roman"/>
          <w:iCs/>
          <w:sz w:val="24"/>
          <w:szCs w:val="24"/>
        </w:rPr>
        <w:t>ResNet</w:t>
      </w:r>
      <w:proofErr w:type="spellEnd"/>
      <w:r w:rsidR="0076412C" w:rsidRPr="0076412C">
        <w:rPr>
          <w:rFonts w:ascii="Times New Roman" w:hAnsi="Times New Roman" w:cs="Times New Roman"/>
          <w:iCs/>
          <w:sz w:val="24"/>
          <w:szCs w:val="24"/>
        </w:rPr>
        <w:t xml:space="preserve"> inference.</w:t>
      </w:r>
    </w:p>
    <w:p w14:paraId="62CFAA25" w14:textId="2D794684" w:rsidR="00B47F7B" w:rsidRPr="00DA3FEE" w:rsidRDefault="00B47F7B" w:rsidP="00B47F7B">
      <w:pPr>
        <w:pStyle w:val="BodyText"/>
        <w:numPr>
          <w:ilvl w:val="0"/>
          <w:numId w:val="45"/>
        </w:numPr>
        <w:spacing w:line="276" w:lineRule="auto"/>
        <w:jc w:val="both"/>
        <w:rPr>
          <w:rFonts w:ascii="Times New Roman" w:hAnsi="Times New Roman" w:cs="Times New Roman"/>
          <w:iCs/>
          <w:sz w:val="24"/>
          <w:szCs w:val="24"/>
        </w:rPr>
      </w:pPr>
      <w:r w:rsidRPr="00DA3FEE">
        <w:rPr>
          <w:rFonts w:ascii="Times New Roman" w:hAnsi="Times New Roman" w:cs="Times New Roman"/>
          <w:b/>
          <w:bCs/>
          <w:iCs/>
          <w:sz w:val="24"/>
          <w:szCs w:val="24"/>
        </w:rPr>
        <w:t>Model Accuracy:</w:t>
      </w:r>
      <w:r w:rsidRPr="00DA3FEE">
        <w:rPr>
          <w:rFonts w:ascii="Times New Roman" w:hAnsi="Times New Roman" w:cs="Times New Roman"/>
          <w:iCs/>
          <w:sz w:val="24"/>
          <w:szCs w:val="24"/>
        </w:rPr>
        <w:t xml:space="preserve"> </w:t>
      </w:r>
      <w:r w:rsidR="0076412C" w:rsidRPr="0076412C">
        <w:rPr>
          <w:rFonts w:ascii="Times New Roman" w:hAnsi="Times New Roman" w:cs="Times New Roman"/>
          <w:iCs/>
          <w:sz w:val="24"/>
          <w:szCs w:val="24"/>
        </w:rPr>
        <w:t xml:space="preserve">It is assumed that the </w:t>
      </w:r>
      <w:proofErr w:type="spellStart"/>
      <w:r w:rsidR="0076412C" w:rsidRPr="0076412C">
        <w:rPr>
          <w:rFonts w:ascii="Times New Roman" w:hAnsi="Times New Roman" w:cs="Times New Roman"/>
          <w:iCs/>
          <w:sz w:val="24"/>
          <w:szCs w:val="24"/>
        </w:rPr>
        <w:t>ResNet</w:t>
      </w:r>
      <w:proofErr w:type="spellEnd"/>
      <w:r w:rsidR="0076412C" w:rsidRPr="0076412C">
        <w:rPr>
          <w:rFonts w:ascii="Times New Roman" w:hAnsi="Times New Roman" w:cs="Times New Roman"/>
          <w:iCs/>
          <w:sz w:val="24"/>
          <w:szCs w:val="24"/>
        </w:rPr>
        <w:t>-based models are trained effectively to achieve high accuracy in detecting and extracting railway track features under various environmental conditions.</w:t>
      </w:r>
    </w:p>
    <w:p w14:paraId="53BF3DFC" w14:textId="0F291B4F" w:rsidR="00B47F7B" w:rsidRPr="00DA3FEE" w:rsidRDefault="00B47F7B" w:rsidP="00B47F7B">
      <w:pPr>
        <w:pStyle w:val="BodyText"/>
        <w:numPr>
          <w:ilvl w:val="0"/>
          <w:numId w:val="45"/>
        </w:numPr>
        <w:spacing w:line="276" w:lineRule="auto"/>
        <w:jc w:val="both"/>
        <w:rPr>
          <w:rFonts w:ascii="Times New Roman" w:hAnsi="Times New Roman" w:cs="Times New Roman"/>
          <w:iCs/>
          <w:sz w:val="24"/>
          <w:szCs w:val="24"/>
        </w:rPr>
      </w:pPr>
      <w:r w:rsidRPr="00DA3FEE">
        <w:rPr>
          <w:rFonts w:ascii="Times New Roman" w:hAnsi="Times New Roman" w:cs="Times New Roman"/>
          <w:b/>
          <w:bCs/>
          <w:iCs/>
          <w:sz w:val="24"/>
          <w:szCs w:val="24"/>
        </w:rPr>
        <w:t>User Expertise:</w:t>
      </w:r>
      <w:r w:rsidR="0076412C">
        <w:rPr>
          <w:rFonts w:ascii="Times New Roman" w:hAnsi="Times New Roman" w:cs="Times New Roman"/>
          <w:iCs/>
          <w:sz w:val="24"/>
          <w:szCs w:val="24"/>
        </w:rPr>
        <w:t xml:space="preserve"> </w:t>
      </w:r>
      <w:r w:rsidR="0076412C" w:rsidRPr="0076412C">
        <w:rPr>
          <w:rFonts w:ascii="Times New Roman" w:hAnsi="Times New Roman" w:cs="Times New Roman"/>
          <w:iCs/>
          <w:sz w:val="24"/>
          <w:szCs w:val="24"/>
        </w:rPr>
        <w:t>The system assumes that users, such as railway maintenance personnel, have the required technical knowledge to operate the system and interpret the outputs correctly.</w:t>
      </w:r>
    </w:p>
    <w:p w14:paraId="6AB9BFA4" w14:textId="77777777" w:rsidR="00B47F7B" w:rsidRPr="00DA3FEE" w:rsidRDefault="00B47F7B" w:rsidP="00B47F7B">
      <w:pPr>
        <w:pStyle w:val="BodyText"/>
        <w:spacing w:line="276" w:lineRule="auto"/>
        <w:jc w:val="both"/>
        <w:rPr>
          <w:rFonts w:ascii="Times New Roman" w:hAnsi="Times New Roman" w:cs="Times New Roman"/>
          <w:iCs/>
          <w:sz w:val="24"/>
          <w:szCs w:val="24"/>
        </w:rPr>
      </w:pPr>
      <w:r w:rsidRPr="00DA3FEE">
        <w:rPr>
          <w:rFonts w:ascii="Times New Roman" w:hAnsi="Times New Roman" w:cs="Times New Roman"/>
          <w:b/>
          <w:bCs/>
          <w:iCs/>
          <w:sz w:val="24"/>
          <w:szCs w:val="24"/>
        </w:rPr>
        <w:t>Dependencies</w:t>
      </w:r>
    </w:p>
    <w:p w14:paraId="72F9E146" w14:textId="5F6C52FA" w:rsidR="00B47F7B" w:rsidRPr="00DA3FEE" w:rsidRDefault="00B47F7B" w:rsidP="00B47F7B">
      <w:pPr>
        <w:pStyle w:val="BodyText"/>
        <w:numPr>
          <w:ilvl w:val="0"/>
          <w:numId w:val="46"/>
        </w:numPr>
        <w:spacing w:line="276" w:lineRule="auto"/>
        <w:jc w:val="both"/>
        <w:rPr>
          <w:rFonts w:ascii="Times New Roman" w:hAnsi="Times New Roman" w:cs="Times New Roman"/>
          <w:iCs/>
          <w:sz w:val="24"/>
          <w:szCs w:val="24"/>
        </w:rPr>
      </w:pPr>
      <w:r w:rsidRPr="00DA3FEE">
        <w:rPr>
          <w:rFonts w:ascii="Times New Roman" w:hAnsi="Times New Roman" w:cs="Times New Roman"/>
          <w:b/>
          <w:bCs/>
          <w:iCs/>
          <w:sz w:val="24"/>
          <w:szCs w:val="24"/>
        </w:rPr>
        <w:t>Deep Learning Frameworks:</w:t>
      </w:r>
      <w:r w:rsidRPr="00DA3FEE">
        <w:rPr>
          <w:rFonts w:ascii="Times New Roman" w:hAnsi="Times New Roman" w:cs="Times New Roman"/>
          <w:iCs/>
          <w:sz w:val="24"/>
          <w:szCs w:val="24"/>
        </w:rPr>
        <w:t xml:space="preserve"> </w:t>
      </w:r>
      <w:r w:rsidR="0076412C" w:rsidRPr="0076412C">
        <w:rPr>
          <w:rFonts w:ascii="Times New Roman" w:hAnsi="Times New Roman" w:cs="Times New Roman"/>
          <w:iCs/>
          <w:sz w:val="24"/>
          <w:szCs w:val="24"/>
        </w:rPr>
        <w:t xml:space="preserve">The system depends on frameworks like TensorFlow or </w:t>
      </w:r>
      <w:proofErr w:type="spellStart"/>
      <w:r w:rsidR="0076412C" w:rsidRPr="0076412C">
        <w:rPr>
          <w:rFonts w:ascii="Times New Roman" w:hAnsi="Times New Roman" w:cs="Times New Roman"/>
          <w:iCs/>
          <w:sz w:val="24"/>
          <w:szCs w:val="24"/>
        </w:rPr>
        <w:t>PyTorch</w:t>
      </w:r>
      <w:proofErr w:type="spellEnd"/>
      <w:r w:rsidR="0076412C" w:rsidRPr="0076412C">
        <w:rPr>
          <w:rFonts w:ascii="Times New Roman" w:hAnsi="Times New Roman" w:cs="Times New Roman"/>
          <w:iCs/>
          <w:sz w:val="24"/>
          <w:szCs w:val="24"/>
        </w:rPr>
        <w:t xml:space="preserve"> for implementing and deploying </w:t>
      </w:r>
      <w:proofErr w:type="spellStart"/>
      <w:r w:rsidR="0076412C" w:rsidRPr="0076412C">
        <w:rPr>
          <w:rFonts w:ascii="Times New Roman" w:hAnsi="Times New Roman" w:cs="Times New Roman"/>
          <w:iCs/>
          <w:sz w:val="24"/>
          <w:szCs w:val="24"/>
        </w:rPr>
        <w:t>ResNet</w:t>
      </w:r>
      <w:proofErr w:type="spellEnd"/>
      <w:r w:rsidR="0076412C" w:rsidRPr="0076412C">
        <w:rPr>
          <w:rFonts w:ascii="Times New Roman" w:hAnsi="Times New Roman" w:cs="Times New Roman"/>
          <w:iCs/>
          <w:sz w:val="24"/>
          <w:szCs w:val="24"/>
        </w:rPr>
        <w:t xml:space="preserve"> models.</w:t>
      </w:r>
    </w:p>
    <w:p w14:paraId="77442D71" w14:textId="77777777" w:rsidR="00B47F7B" w:rsidRPr="00DA3FEE" w:rsidRDefault="00B47F7B" w:rsidP="00B47F7B">
      <w:pPr>
        <w:pStyle w:val="BodyText"/>
        <w:numPr>
          <w:ilvl w:val="0"/>
          <w:numId w:val="46"/>
        </w:numPr>
        <w:spacing w:line="276" w:lineRule="auto"/>
        <w:jc w:val="both"/>
        <w:rPr>
          <w:rFonts w:ascii="Times New Roman" w:hAnsi="Times New Roman" w:cs="Times New Roman"/>
          <w:iCs/>
          <w:sz w:val="24"/>
          <w:szCs w:val="24"/>
        </w:rPr>
      </w:pPr>
      <w:r w:rsidRPr="00DA3FEE">
        <w:rPr>
          <w:rFonts w:ascii="Times New Roman" w:hAnsi="Times New Roman" w:cs="Times New Roman"/>
          <w:b/>
          <w:bCs/>
          <w:iCs/>
          <w:sz w:val="24"/>
          <w:szCs w:val="24"/>
        </w:rPr>
        <w:t>Edge Computing Hardware:</w:t>
      </w:r>
      <w:r w:rsidRPr="00DA3FEE">
        <w:rPr>
          <w:rFonts w:ascii="Times New Roman" w:hAnsi="Times New Roman" w:cs="Times New Roman"/>
          <w:iCs/>
          <w:sz w:val="24"/>
          <w:szCs w:val="24"/>
        </w:rPr>
        <w:t xml:space="preserve"> Deployment relies on edge computing hardware, specifically devices like Google Coral, to facilitate real-time processing.</w:t>
      </w:r>
    </w:p>
    <w:p w14:paraId="0D90415D" w14:textId="77777777" w:rsidR="00B47F7B" w:rsidRPr="00DA3FEE" w:rsidRDefault="00B47F7B" w:rsidP="00B47F7B">
      <w:pPr>
        <w:pStyle w:val="BodyText"/>
        <w:numPr>
          <w:ilvl w:val="0"/>
          <w:numId w:val="46"/>
        </w:numPr>
        <w:spacing w:line="276" w:lineRule="auto"/>
        <w:jc w:val="both"/>
        <w:rPr>
          <w:rFonts w:ascii="Times New Roman" w:hAnsi="Times New Roman" w:cs="Times New Roman"/>
          <w:iCs/>
          <w:sz w:val="24"/>
          <w:szCs w:val="24"/>
        </w:rPr>
      </w:pPr>
      <w:r w:rsidRPr="00DA3FEE">
        <w:rPr>
          <w:rFonts w:ascii="Times New Roman" w:hAnsi="Times New Roman" w:cs="Times New Roman"/>
          <w:b/>
          <w:bCs/>
          <w:iCs/>
          <w:sz w:val="24"/>
          <w:szCs w:val="24"/>
        </w:rPr>
        <w:t>Input Data Sources:</w:t>
      </w:r>
      <w:r w:rsidRPr="00DA3FEE">
        <w:rPr>
          <w:rFonts w:ascii="Times New Roman" w:hAnsi="Times New Roman" w:cs="Times New Roman"/>
          <w:iCs/>
          <w:sz w:val="24"/>
          <w:szCs w:val="24"/>
        </w:rPr>
        <w:t xml:space="preserve"> The system's functionality is dependent on the availability of high-resolution images or LiDAR point clouds of railway tracks, which serve as the primary input data.</w:t>
      </w:r>
    </w:p>
    <w:p w14:paraId="72284341" w14:textId="57AC18DB" w:rsidR="00B47F7B" w:rsidRPr="00DA3FEE" w:rsidRDefault="00B47F7B" w:rsidP="00B47F7B">
      <w:pPr>
        <w:pStyle w:val="BodyText"/>
        <w:numPr>
          <w:ilvl w:val="0"/>
          <w:numId w:val="46"/>
        </w:numPr>
        <w:spacing w:line="276" w:lineRule="auto"/>
        <w:jc w:val="both"/>
        <w:rPr>
          <w:rFonts w:ascii="Times New Roman" w:hAnsi="Times New Roman" w:cs="Times New Roman"/>
          <w:iCs/>
          <w:sz w:val="24"/>
          <w:szCs w:val="24"/>
        </w:rPr>
      </w:pPr>
      <w:r w:rsidRPr="00DA3FEE">
        <w:rPr>
          <w:rFonts w:ascii="Times New Roman" w:hAnsi="Times New Roman" w:cs="Times New Roman"/>
          <w:b/>
          <w:bCs/>
          <w:iCs/>
          <w:sz w:val="24"/>
          <w:szCs w:val="24"/>
        </w:rPr>
        <w:t>Model Optimization Tools:</w:t>
      </w:r>
      <w:r w:rsidRPr="00DA3FEE">
        <w:rPr>
          <w:rFonts w:ascii="Times New Roman" w:hAnsi="Times New Roman" w:cs="Times New Roman"/>
          <w:iCs/>
          <w:sz w:val="24"/>
          <w:szCs w:val="24"/>
        </w:rPr>
        <w:t xml:space="preserve"> </w:t>
      </w:r>
      <w:r w:rsidR="0076412C" w:rsidRPr="0076412C">
        <w:rPr>
          <w:rFonts w:ascii="Times New Roman" w:hAnsi="Times New Roman" w:cs="Times New Roman"/>
          <w:iCs/>
          <w:sz w:val="24"/>
          <w:szCs w:val="24"/>
        </w:rPr>
        <w:t xml:space="preserve">Techniques such as pruning and quantization are required to optimize </w:t>
      </w:r>
      <w:proofErr w:type="spellStart"/>
      <w:r w:rsidR="0076412C" w:rsidRPr="0076412C">
        <w:rPr>
          <w:rFonts w:ascii="Times New Roman" w:hAnsi="Times New Roman" w:cs="Times New Roman"/>
          <w:iCs/>
          <w:sz w:val="24"/>
          <w:szCs w:val="24"/>
        </w:rPr>
        <w:t>ResNet</w:t>
      </w:r>
      <w:proofErr w:type="spellEnd"/>
      <w:r w:rsidR="0076412C" w:rsidRPr="0076412C">
        <w:rPr>
          <w:rFonts w:ascii="Times New Roman" w:hAnsi="Times New Roman" w:cs="Times New Roman"/>
          <w:iCs/>
          <w:sz w:val="24"/>
          <w:szCs w:val="24"/>
        </w:rPr>
        <w:t xml:space="preserve"> models for efficient execution on edge devices with limited resources.</w:t>
      </w:r>
    </w:p>
    <w:p w14:paraId="0DA916D8" w14:textId="77777777" w:rsidR="00B47F7B" w:rsidRPr="00DA3FEE" w:rsidRDefault="00B47F7B" w:rsidP="00B47F7B">
      <w:pPr>
        <w:pStyle w:val="BodyText"/>
        <w:spacing w:line="276" w:lineRule="auto"/>
        <w:jc w:val="both"/>
        <w:rPr>
          <w:rFonts w:ascii="Times New Roman" w:hAnsi="Times New Roman" w:cs="Times New Roman"/>
          <w:iCs/>
          <w:sz w:val="24"/>
          <w:szCs w:val="24"/>
        </w:rPr>
      </w:pPr>
      <w:r w:rsidRPr="00DA3FEE">
        <w:rPr>
          <w:rFonts w:ascii="Times New Roman" w:hAnsi="Times New Roman" w:cs="Times New Roman"/>
          <w:b/>
          <w:bCs/>
          <w:iCs/>
          <w:sz w:val="24"/>
          <w:szCs w:val="24"/>
        </w:rPr>
        <w:t>Conclusion</w:t>
      </w:r>
    </w:p>
    <w:p w14:paraId="2ADE0442" w14:textId="5326B042" w:rsidR="00B47F7B" w:rsidRPr="00DA3FEE" w:rsidRDefault="00B47F7B" w:rsidP="00B47F7B">
      <w:pPr>
        <w:pStyle w:val="BodyText"/>
        <w:spacing w:line="276" w:lineRule="auto"/>
        <w:jc w:val="both"/>
        <w:rPr>
          <w:rFonts w:ascii="Times New Roman" w:hAnsi="Times New Roman" w:cs="Times New Roman"/>
          <w:iCs/>
          <w:sz w:val="24"/>
          <w:szCs w:val="24"/>
        </w:rPr>
      </w:pPr>
      <w:r w:rsidRPr="00DA3FEE">
        <w:rPr>
          <w:rFonts w:ascii="Times New Roman" w:hAnsi="Times New Roman" w:cs="Times New Roman"/>
          <w:iCs/>
          <w:sz w:val="24"/>
          <w:szCs w:val="24"/>
        </w:rPr>
        <w:t>T</w:t>
      </w:r>
      <w:r w:rsidR="0076412C" w:rsidRPr="0076412C">
        <w:rPr>
          <w:rFonts w:ascii="Times New Roman" w:hAnsi="Times New Roman" w:cs="Times New Roman"/>
          <w:iCs/>
          <w:sz w:val="24"/>
          <w:szCs w:val="24"/>
        </w:rPr>
        <w:t xml:space="preserve">he deep learning-powered railway track detection system using </w:t>
      </w:r>
      <w:proofErr w:type="spellStart"/>
      <w:r w:rsidR="0076412C" w:rsidRPr="0076412C">
        <w:rPr>
          <w:rFonts w:ascii="Times New Roman" w:hAnsi="Times New Roman" w:cs="Times New Roman"/>
          <w:iCs/>
          <w:sz w:val="24"/>
          <w:szCs w:val="24"/>
        </w:rPr>
        <w:t>ResNet</w:t>
      </w:r>
      <w:proofErr w:type="spellEnd"/>
      <w:r w:rsidR="0076412C" w:rsidRPr="0076412C">
        <w:rPr>
          <w:rFonts w:ascii="Times New Roman" w:hAnsi="Times New Roman" w:cs="Times New Roman"/>
          <w:iCs/>
          <w:sz w:val="24"/>
          <w:szCs w:val="24"/>
        </w:rPr>
        <w:t xml:space="preserve"> leverages advanced residual learning techniques to improve the accuracy and efficiency of railway infrastructure monitoring. By deploying optimized </w:t>
      </w:r>
      <w:proofErr w:type="spellStart"/>
      <w:r w:rsidR="0076412C" w:rsidRPr="0076412C">
        <w:rPr>
          <w:rFonts w:ascii="Times New Roman" w:hAnsi="Times New Roman" w:cs="Times New Roman"/>
          <w:iCs/>
          <w:sz w:val="24"/>
          <w:szCs w:val="24"/>
        </w:rPr>
        <w:t>ResNet</w:t>
      </w:r>
      <w:proofErr w:type="spellEnd"/>
      <w:r w:rsidR="0076412C" w:rsidRPr="0076412C">
        <w:rPr>
          <w:rFonts w:ascii="Times New Roman" w:hAnsi="Times New Roman" w:cs="Times New Roman"/>
          <w:iCs/>
          <w:sz w:val="24"/>
          <w:szCs w:val="24"/>
        </w:rPr>
        <w:t xml:space="preserve"> models on edge devices, the system enables reliable detection and analysis of track conditions, supporting proactive maintenance and enhanced safety. The project is technically feasible, utilizing robust tools and hardware, and provides an effective solution to the limitations of traditional inspection methods.</w:t>
      </w:r>
    </w:p>
    <w:p w14:paraId="77AECB45" w14:textId="77777777" w:rsidR="00B47F7B" w:rsidRDefault="00B47F7B" w:rsidP="005E5868">
      <w:pPr>
        <w:pStyle w:val="BodyText"/>
        <w:spacing w:line="276" w:lineRule="auto"/>
        <w:jc w:val="both"/>
        <w:rPr>
          <w:rFonts w:ascii="Times New Roman" w:hAnsi="Times New Roman" w:cs="Times New Roman"/>
          <w:iCs/>
          <w:sz w:val="24"/>
          <w:szCs w:val="24"/>
        </w:rPr>
      </w:pPr>
    </w:p>
    <w:p w14:paraId="738B3E5E" w14:textId="77777777" w:rsidR="00B47F7B" w:rsidRDefault="00B47F7B" w:rsidP="005E5868">
      <w:pPr>
        <w:pStyle w:val="BodyText"/>
        <w:spacing w:line="276" w:lineRule="auto"/>
        <w:jc w:val="both"/>
        <w:rPr>
          <w:rFonts w:ascii="Times New Roman" w:hAnsi="Times New Roman" w:cs="Times New Roman"/>
          <w:iCs/>
          <w:sz w:val="24"/>
          <w:szCs w:val="24"/>
        </w:rPr>
      </w:pPr>
    </w:p>
    <w:p w14:paraId="3DAE58B4" w14:textId="77777777" w:rsidR="00B47F7B" w:rsidRDefault="00B47F7B" w:rsidP="005E5868">
      <w:pPr>
        <w:pStyle w:val="BodyText"/>
        <w:spacing w:line="276" w:lineRule="auto"/>
        <w:jc w:val="both"/>
        <w:rPr>
          <w:rFonts w:ascii="Times New Roman" w:hAnsi="Times New Roman" w:cs="Times New Roman"/>
          <w:iCs/>
          <w:sz w:val="24"/>
          <w:szCs w:val="24"/>
        </w:rPr>
      </w:pPr>
    </w:p>
    <w:p w14:paraId="307DB3CD" w14:textId="77777777" w:rsidR="00B47F7B" w:rsidRDefault="00B47F7B" w:rsidP="005E5868">
      <w:pPr>
        <w:pStyle w:val="BodyText"/>
        <w:spacing w:line="276" w:lineRule="auto"/>
        <w:jc w:val="both"/>
        <w:rPr>
          <w:rFonts w:ascii="Times New Roman" w:hAnsi="Times New Roman" w:cs="Times New Roman"/>
          <w:iCs/>
          <w:sz w:val="24"/>
          <w:szCs w:val="24"/>
        </w:rPr>
      </w:pPr>
    </w:p>
    <w:p w14:paraId="4E648FC6" w14:textId="551E3D00" w:rsidR="00B47F7B" w:rsidRDefault="00B47F7B" w:rsidP="005E5868">
      <w:pPr>
        <w:pStyle w:val="BodyText"/>
        <w:spacing w:line="276" w:lineRule="auto"/>
        <w:jc w:val="both"/>
        <w:rPr>
          <w:rFonts w:ascii="Times New Roman" w:hAnsi="Times New Roman" w:cs="Times New Roman"/>
          <w:iCs/>
          <w:sz w:val="24"/>
          <w:szCs w:val="24"/>
        </w:rPr>
        <w:sectPr w:rsidR="00B47F7B" w:rsidSect="007B2C99">
          <w:footerReference w:type="first" r:id="rId12"/>
          <w:pgSz w:w="11906" w:h="16838"/>
          <w:pgMar w:top="1276" w:right="1440" w:bottom="992" w:left="1440" w:header="709" w:footer="709" w:gutter="0"/>
          <w:pgNumType w:start="1"/>
          <w:cols w:space="708"/>
          <w:titlePg/>
          <w:docGrid w:linePitch="360"/>
        </w:sectPr>
      </w:pPr>
    </w:p>
    <w:p w14:paraId="596BAD2D" w14:textId="77777777" w:rsidR="00DA3FEE" w:rsidRPr="00E761A8" w:rsidRDefault="00DA3FEE" w:rsidP="00D53CBD">
      <w:pPr>
        <w:pStyle w:val="BodyText"/>
        <w:spacing w:line="276" w:lineRule="auto"/>
        <w:jc w:val="both"/>
        <w:rPr>
          <w:rFonts w:ascii="Times New Roman" w:hAnsi="Times New Roman" w:cs="Times New Roman"/>
          <w:iCs/>
          <w:sz w:val="24"/>
          <w:szCs w:val="24"/>
        </w:rPr>
      </w:pPr>
    </w:p>
    <w:p w14:paraId="1FDB1807" w14:textId="77777777" w:rsidR="00D53CBD" w:rsidRPr="000B0734" w:rsidRDefault="00D53CBD" w:rsidP="00D53CBD">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t>Functional Requirements</w:t>
      </w:r>
    </w:p>
    <w:p w14:paraId="33359ADD" w14:textId="77777777" w:rsidR="00D53CBD" w:rsidRPr="000B0734" w:rsidRDefault="00D53CBD" w:rsidP="00D53CBD">
      <w:pPr>
        <w:pStyle w:val="Heading2"/>
        <w:numPr>
          <w:ilvl w:val="0"/>
          <w:numId w:val="0"/>
        </w:numPr>
        <w:spacing w:before="0" w:after="0" w:line="240" w:lineRule="auto"/>
        <w:ind w:left="578"/>
        <w:rPr>
          <w:rFonts w:asciiTheme="minorHAnsi" w:hAnsiTheme="minorHAnsi" w:cstheme="minorHAnsi"/>
        </w:rPr>
      </w:pPr>
    </w:p>
    <w:p w14:paraId="2A82CD5A" w14:textId="77777777" w:rsidR="00D53CBD" w:rsidRPr="003470DB" w:rsidRDefault="00D53CBD" w:rsidP="00D53CBD">
      <w:pPr>
        <w:pStyle w:val="Heading2"/>
        <w:tabs>
          <w:tab w:val="clear" w:pos="576"/>
          <w:tab w:val="left" w:pos="142"/>
        </w:tabs>
        <w:spacing w:line="276" w:lineRule="auto"/>
        <w:ind w:left="426" w:hanging="426"/>
        <w:rPr>
          <w:rFonts w:ascii="Times New Roman" w:hAnsi="Times New Roman" w:cs="Times New Roman"/>
        </w:rPr>
      </w:pPr>
      <w:r w:rsidRPr="00E761A8">
        <w:rPr>
          <w:rFonts w:ascii="Times New Roman" w:hAnsi="Times New Roman" w:cs="Times New Roman"/>
          <w:sz w:val="24"/>
          <w:szCs w:val="24"/>
        </w:rPr>
        <w:t xml:space="preserve"> </w:t>
      </w:r>
      <w:r w:rsidRPr="003470DB">
        <w:rPr>
          <w:rFonts w:ascii="Times New Roman" w:hAnsi="Times New Roman" w:cs="Times New Roman"/>
        </w:rPr>
        <w:t>Software Requirement Specifications</w:t>
      </w:r>
    </w:p>
    <w:p w14:paraId="770CD0F4" w14:textId="77777777" w:rsidR="00D53CBD" w:rsidRPr="00E761A8" w:rsidRDefault="00D53CBD" w:rsidP="00DF190B">
      <w:pPr>
        <w:numPr>
          <w:ilvl w:val="0"/>
          <w:numId w:val="31"/>
        </w:numPr>
        <w:jc w:val="both"/>
        <w:rPr>
          <w:rFonts w:ascii="Times New Roman" w:hAnsi="Times New Roman" w:cs="Times New Roman"/>
          <w:sz w:val="24"/>
          <w:szCs w:val="24"/>
          <w:lang w:eastAsia="zh-CN" w:bidi="he-IL"/>
        </w:rPr>
      </w:pPr>
      <w:r w:rsidRPr="00E761A8">
        <w:rPr>
          <w:rFonts w:ascii="Times New Roman" w:hAnsi="Times New Roman" w:cs="Times New Roman"/>
          <w:b/>
          <w:bCs/>
          <w:sz w:val="24"/>
          <w:szCs w:val="24"/>
          <w:lang w:val="en-US" w:eastAsia="zh-CN" w:bidi="he-IL"/>
        </w:rPr>
        <w:t>Programming Language:</w:t>
      </w:r>
      <w:r w:rsidRPr="00E761A8">
        <w:rPr>
          <w:rFonts w:ascii="Times New Roman" w:hAnsi="Times New Roman" w:cs="Times New Roman"/>
          <w:sz w:val="24"/>
          <w:szCs w:val="24"/>
          <w:lang w:val="en-US" w:eastAsia="zh-CN" w:bidi="he-IL"/>
        </w:rPr>
        <w:t xml:space="preserve"> Python 3.8</w:t>
      </w:r>
    </w:p>
    <w:p w14:paraId="41B929FC" w14:textId="77777777" w:rsidR="00D53CBD" w:rsidRPr="00E761A8" w:rsidRDefault="00D53CBD" w:rsidP="00D53CBD">
      <w:pPr>
        <w:jc w:val="both"/>
        <w:rPr>
          <w:rFonts w:ascii="Times New Roman" w:hAnsi="Times New Roman" w:cs="Times New Roman"/>
          <w:sz w:val="24"/>
          <w:szCs w:val="24"/>
          <w:lang w:eastAsia="zh-CN" w:bidi="he-IL"/>
        </w:rPr>
      </w:pPr>
      <w:r w:rsidRPr="00E761A8">
        <w:rPr>
          <w:rFonts w:ascii="Times New Roman" w:hAnsi="Times New Roman" w:cs="Times New Roman"/>
          <w:b/>
          <w:bCs/>
          <w:sz w:val="24"/>
          <w:szCs w:val="24"/>
          <w:lang w:val="en-US" w:eastAsia="zh-CN" w:bidi="he-IL"/>
        </w:rPr>
        <w:t>Libraries:</w:t>
      </w:r>
    </w:p>
    <w:p w14:paraId="778C806F" w14:textId="7C01F143" w:rsidR="00D53CBD" w:rsidRPr="00E761A8" w:rsidRDefault="00D53CBD" w:rsidP="00DF190B">
      <w:pPr>
        <w:numPr>
          <w:ilvl w:val="0"/>
          <w:numId w:val="31"/>
        </w:numPr>
        <w:jc w:val="both"/>
        <w:rPr>
          <w:rFonts w:ascii="Times New Roman" w:hAnsi="Times New Roman" w:cs="Times New Roman"/>
          <w:sz w:val="24"/>
          <w:szCs w:val="24"/>
          <w:lang w:eastAsia="zh-CN" w:bidi="he-IL"/>
        </w:rPr>
      </w:pPr>
      <w:r w:rsidRPr="00E761A8">
        <w:rPr>
          <w:rFonts w:ascii="Times New Roman" w:hAnsi="Times New Roman" w:cs="Times New Roman"/>
          <w:sz w:val="24"/>
          <w:szCs w:val="24"/>
          <w:lang w:val="en-US" w:eastAsia="zh-CN" w:bidi="he-IL"/>
        </w:rPr>
        <w:t>Data</w:t>
      </w:r>
      <w:r w:rsidR="003B3289">
        <w:rPr>
          <w:rFonts w:ascii="Times New Roman" w:hAnsi="Times New Roman" w:cs="Times New Roman"/>
          <w:sz w:val="24"/>
          <w:szCs w:val="24"/>
          <w:lang w:val="en-US" w:eastAsia="zh-CN" w:bidi="he-IL"/>
        </w:rPr>
        <w:t>: TensorFlow, OpenCV</w:t>
      </w:r>
    </w:p>
    <w:p w14:paraId="36CEA30B" w14:textId="49A7C71F" w:rsidR="00A203CA" w:rsidRPr="00A203CA" w:rsidRDefault="00A203CA" w:rsidP="00DF190B">
      <w:pPr>
        <w:numPr>
          <w:ilvl w:val="0"/>
          <w:numId w:val="31"/>
        </w:numPr>
        <w:jc w:val="both"/>
        <w:rPr>
          <w:rFonts w:ascii="Times New Roman" w:hAnsi="Times New Roman" w:cs="Times New Roman"/>
          <w:sz w:val="24"/>
          <w:szCs w:val="24"/>
          <w:lang w:eastAsia="zh-CN" w:bidi="he-IL"/>
        </w:rPr>
      </w:pPr>
      <w:r>
        <w:rPr>
          <w:rFonts w:ascii="Times New Roman" w:hAnsi="Times New Roman" w:cs="Times New Roman"/>
          <w:sz w:val="24"/>
          <w:szCs w:val="24"/>
          <w:lang w:eastAsia="zh-CN" w:bidi="he-IL"/>
        </w:rPr>
        <w:t xml:space="preserve">IDE: </w:t>
      </w:r>
      <w:proofErr w:type="spellStart"/>
      <w:r>
        <w:rPr>
          <w:rFonts w:ascii="Times New Roman" w:hAnsi="Times New Roman" w:cs="Times New Roman"/>
          <w:sz w:val="24"/>
          <w:szCs w:val="24"/>
          <w:lang w:eastAsia="zh-CN" w:bidi="he-IL"/>
        </w:rPr>
        <w:t>Jupyter</w:t>
      </w:r>
      <w:proofErr w:type="spellEnd"/>
      <w:r>
        <w:rPr>
          <w:rFonts w:ascii="Times New Roman" w:hAnsi="Times New Roman" w:cs="Times New Roman"/>
          <w:sz w:val="24"/>
          <w:szCs w:val="24"/>
          <w:lang w:eastAsia="zh-CN" w:bidi="he-IL"/>
        </w:rPr>
        <w:t xml:space="preserve"> </w:t>
      </w:r>
      <w:proofErr w:type="spellStart"/>
      <w:r>
        <w:rPr>
          <w:rFonts w:ascii="Times New Roman" w:hAnsi="Times New Roman" w:cs="Times New Roman"/>
          <w:sz w:val="24"/>
          <w:szCs w:val="24"/>
          <w:lang w:eastAsia="zh-CN" w:bidi="he-IL"/>
        </w:rPr>
        <w:t>Notebok</w:t>
      </w:r>
      <w:proofErr w:type="spellEnd"/>
      <w:r>
        <w:rPr>
          <w:rFonts w:ascii="Times New Roman" w:hAnsi="Times New Roman" w:cs="Times New Roman"/>
          <w:sz w:val="24"/>
          <w:szCs w:val="24"/>
          <w:lang w:eastAsia="zh-CN" w:bidi="he-IL"/>
        </w:rPr>
        <w:t>, VS Code</w:t>
      </w:r>
    </w:p>
    <w:p w14:paraId="73204272" w14:textId="56CDF8CD" w:rsidR="00D53CBD" w:rsidRPr="00E761A8" w:rsidRDefault="00D53CBD" w:rsidP="00DF190B">
      <w:pPr>
        <w:numPr>
          <w:ilvl w:val="0"/>
          <w:numId w:val="31"/>
        </w:numPr>
        <w:jc w:val="both"/>
        <w:rPr>
          <w:rFonts w:ascii="Times New Roman" w:hAnsi="Times New Roman" w:cs="Times New Roman"/>
          <w:sz w:val="24"/>
          <w:szCs w:val="24"/>
          <w:lang w:eastAsia="zh-CN" w:bidi="he-IL"/>
        </w:rPr>
      </w:pPr>
      <w:r w:rsidRPr="00E761A8">
        <w:rPr>
          <w:rFonts w:ascii="Times New Roman" w:hAnsi="Times New Roman" w:cs="Times New Roman"/>
          <w:sz w:val="24"/>
          <w:szCs w:val="24"/>
          <w:lang w:val="en-US" w:eastAsia="zh-CN" w:bidi="he-IL"/>
        </w:rPr>
        <w:t>Visualization: Seaborn, Matplotlib, Plotly</w:t>
      </w:r>
    </w:p>
    <w:p w14:paraId="37A1FA43" w14:textId="77777777" w:rsidR="00D53CBD" w:rsidRPr="00A203CA" w:rsidRDefault="00D53CBD" w:rsidP="00DF190B">
      <w:pPr>
        <w:numPr>
          <w:ilvl w:val="0"/>
          <w:numId w:val="31"/>
        </w:numPr>
        <w:jc w:val="both"/>
        <w:rPr>
          <w:rFonts w:ascii="Times New Roman" w:hAnsi="Times New Roman" w:cs="Times New Roman"/>
          <w:sz w:val="24"/>
          <w:szCs w:val="24"/>
          <w:lang w:eastAsia="zh-CN" w:bidi="he-IL"/>
        </w:rPr>
      </w:pPr>
      <w:r w:rsidRPr="00E761A8">
        <w:rPr>
          <w:rFonts w:ascii="Times New Roman" w:hAnsi="Times New Roman" w:cs="Times New Roman"/>
          <w:sz w:val="24"/>
          <w:szCs w:val="24"/>
          <w:lang w:val="en-US" w:eastAsia="zh-CN" w:bidi="he-IL"/>
        </w:rPr>
        <w:t xml:space="preserve">Web App: </w:t>
      </w:r>
      <w:proofErr w:type="spellStart"/>
      <w:r w:rsidRPr="00E761A8">
        <w:rPr>
          <w:rFonts w:ascii="Times New Roman" w:hAnsi="Times New Roman" w:cs="Times New Roman"/>
          <w:sz w:val="24"/>
          <w:szCs w:val="24"/>
          <w:lang w:val="en-US" w:eastAsia="zh-CN" w:bidi="he-IL"/>
        </w:rPr>
        <w:t>Streamlit</w:t>
      </w:r>
      <w:proofErr w:type="spellEnd"/>
    </w:p>
    <w:p w14:paraId="297390E8" w14:textId="750E6A46" w:rsidR="00A203CA" w:rsidRPr="00E761A8" w:rsidRDefault="00A203CA" w:rsidP="00DF190B">
      <w:pPr>
        <w:numPr>
          <w:ilvl w:val="0"/>
          <w:numId w:val="31"/>
        </w:numPr>
        <w:jc w:val="both"/>
        <w:rPr>
          <w:rFonts w:ascii="Times New Roman" w:hAnsi="Times New Roman" w:cs="Times New Roman"/>
          <w:sz w:val="24"/>
          <w:szCs w:val="24"/>
          <w:lang w:eastAsia="zh-CN" w:bidi="he-IL"/>
        </w:rPr>
      </w:pPr>
      <w:r>
        <w:rPr>
          <w:rFonts w:ascii="Times New Roman" w:hAnsi="Times New Roman" w:cs="Times New Roman"/>
          <w:sz w:val="24"/>
          <w:szCs w:val="24"/>
          <w:lang w:val="en-US" w:eastAsia="zh-CN" w:bidi="he-IL"/>
        </w:rPr>
        <w:t xml:space="preserve">Version Control System: </w:t>
      </w:r>
      <w:r w:rsidR="00CE3F3D">
        <w:rPr>
          <w:rFonts w:ascii="Times New Roman" w:hAnsi="Times New Roman" w:cs="Times New Roman"/>
          <w:sz w:val="24"/>
          <w:szCs w:val="24"/>
          <w:lang w:val="en-US" w:eastAsia="zh-CN" w:bidi="he-IL"/>
        </w:rPr>
        <w:t>Git/</w:t>
      </w:r>
      <w:proofErr w:type="spellStart"/>
      <w:r w:rsidR="00CE3F3D">
        <w:rPr>
          <w:rFonts w:ascii="Times New Roman" w:hAnsi="Times New Roman" w:cs="Times New Roman"/>
          <w:sz w:val="24"/>
          <w:szCs w:val="24"/>
          <w:lang w:val="en-US" w:eastAsia="zh-CN" w:bidi="he-IL"/>
        </w:rPr>
        <w:t>Github</w:t>
      </w:r>
      <w:proofErr w:type="spellEnd"/>
    </w:p>
    <w:p w14:paraId="005C83AF" w14:textId="77777777" w:rsidR="00D53CBD" w:rsidRPr="00E761A8" w:rsidRDefault="00D53CBD" w:rsidP="00D53CBD">
      <w:pPr>
        <w:rPr>
          <w:lang w:val="en-CA" w:eastAsia="zh-CN" w:bidi="he-IL"/>
        </w:rPr>
      </w:pPr>
    </w:p>
    <w:p w14:paraId="78347CEE" w14:textId="77777777" w:rsidR="00D53CBD" w:rsidRPr="003470DB" w:rsidRDefault="00D53CBD" w:rsidP="00DF190B">
      <w:pPr>
        <w:pStyle w:val="Heading2"/>
        <w:numPr>
          <w:ilvl w:val="1"/>
          <w:numId w:val="4"/>
        </w:numPr>
        <w:tabs>
          <w:tab w:val="clear" w:pos="576"/>
          <w:tab w:val="left" w:pos="567"/>
        </w:tabs>
        <w:spacing w:before="0" w:after="0" w:line="276" w:lineRule="auto"/>
        <w:ind w:left="284" w:hanging="284"/>
        <w:jc w:val="both"/>
        <w:rPr>
          <w:rFonts w:ascii="Times New Roman" w:hAnsi="Times New Roman" w:cs="Times New Roman"/>
          <w:sz w:val="22"/>
          <w:lang w:val="en-IN"/>
        </w:rPr>
      </w:pPr>
      <w:r w:rsidRPr="003470DB">
        <w:rPr>
          <w:rFonts w:ascii="Times New Roman" w:hAnsi="Times New Roman" w:cs="Times New Roman"/>
        </w:rPr>
        <w:t>Hardware Requirements Specifications</w:t>
      </w:r>
    </w:p>
    <w:p w14:paraId="10A9A4AF" w14:textId="77777777" w:rsidR="00D53CBD" w:rsidRPr="00706DC4" w:rsidRDefault="00D53CBD" w:rsidP="00D53CBD">
      <w:pPr>
        <w:spacing w:line="276" w:lineRule="auto"/>
        <w:jc w:val="both"/>
        <w:rPr>
          <w:rFonts w:cstheme="minorHAnsi"/>
          <w:sz w:val="8"/>
          <w:szCs w:val="8"/>
        </w:rPr>
      </w:pPr>
    </w:p>
    <w:p w14:paraId="571F96EE" w14:textId="77777777" w:rsidR="00D53CBD" w:rsidRPr="00E761A8" w:rsidRDefault="00D53CBD" w:rsidP="00DF190B">
      <w:pPr>
        <w:numPr>
          <w:ilvl w:val="0"/>
          <w:numId w:val="32"/>
        </w:numPr>
        <w:spacing w:line="276" w:lineRule="auto"/>
        <w:jc w:val="both"/>
        <w:rPr>
          <w:rFonts w:ascii="Times New Roman" w:hAnsi="Times New Roman" w:cs="Times New Roman"/>
          <w:sz w:val="24"/>
          <w:szCs w:val="24"/>
        </w:rPr>
      </w:pPr>
      <w:r w:rsidRPr="00E761A8">
        <w:rPr>
          <w:rFonts w:ascii="Times New Roman" w:hAnsi="Times New Roman" w:cs="Times New Roman"/>
          <w:sz w:val="24"/>
          <w:szCs w:val="24"/>
          <w:lang w:val="en-US"/>
        </w:rPr>
        <w:t xml:space="preserve">CPU: 2.0 GHz Dual Core </w:t>
      </w:r>
    </w:p>
    <w:p w14:paraId="71EDFBA1" w14:textId="77777777" w:rsidR="00D53CBD" w:rsidRPr="00E761A8" w:rsidRDefault="00D53CBD" w:rsidP="00DF190B">
      <w:pPr>
        <w:numPr>
          <w:ilvl w:val="0"/>
          <w:numId w:val="32"/>
        </w:numPr>
        <w:spacing w:line="276" w:lineRule="auto"/>
        <w:jc w:val="both"/>
        <w:rPr>
          <w:rFonts w:ascii="Times New Roman" w:hAnsi="Times New Roman" w:cs="Times New Roman"/>
          <w:sz w:val="24"/>
          <w:szCs w:val="24"/>
        </w:rPr>
      </w:pPr>
      <w:r w:rsidRPr="00E761A8">
        <w:rPr>
          <w:rFonts w:ascii="Times New Roman" w:hAnsi="Times New Roman" w:cs="Times New Roman"/>
          <w:sz w:val="24"/>
          <w:szCs w:val="24"/>
          <w:lang w:val="en-US"/>
        </w:rPr>
        <w:t>RAM: 8 GB</w:t>
      </w:r>
    </w:p>
    <w:p w14:paraId="51DB4127" w14:textId="77777777" w:rsidR="00D53CBD" w:rsidRPr="00E761A8" w:rsidRDefault="00D53CBD" w:rsidP="00DF190B">
      <w:pPr>
        <w:numPr>
          <w:ilvl w:val="0"/>
          <w:numId w:val="32"/>
        </w:numPr>
        <w:spacing w:line="276" w:lineRule="auto"/>
        <w:jc w:val="both"/>
        <w:rPr>
          <w:rFonts w:ascii="Times New Roman" w:hAnsi="Times New Roman" w:cs="Times New Roman"/>
          <w:sz w:val="24"/>
          <w:szCs w:val="24"/>
        </w:rPr>
      </w:pPr>
      <w:r w:rsidRPr="00E761A8">
        <w:rPr>
          <w:rFonts w:ascii="Times New Roman" w:hAnsi="Times New Roman" w:cs="Times New Roman"/>
          <w:sz w:val="24"/>
          <w:szCs w:val="24"/>
          <w:lang w:val="en-US"/>
        </w:rPr>
        <w:t xml:space="preserve">Storage: 2 GB </w:t>
      </w:r>
    </w:p>
    <w:p w14:paraId="387D9C89" w14:textId="34578B55" w:rsidR="003B3289" w:rsidRPr="003B3289" w:rsidRDefault="003B3289" w:rsidP="003B3289">
      <w:pPr>
        <w:spacing w:line="276" w:lineRule="auto"/>
        <w:jc w:val="both"/>
        <w:rPr>
          <w:rFonts w:ascii="Times New Roman" w:hAnsi="Times New Roman" w:cs="Times New Roman"/>
          <w:sz w:val="24"/>
          <w:szCs w:val="24"/>
        </w:rPr>
        <w:sectPr w:rsidR="003B3289" w:rsidRPr="003B3289" w:rsidSect="007B2C99">
          <w:footerReference w:type="first" r:id="rId13"/>
          <w:pgSz w:w="11906" w:h="16838"/>
          <w:pgMar w:top="1276" w:right="1440" w:bottom="992" w:left="1440" w:header="709" w:footer="709" w:gutter="0"/>
          <w:pgNumType w:start="1"/>
          <w:cols w:space="708"/>
          <w:titlePg/>
          <w:docGrid w:linePitch="360"/>
        </w:sectPr>
      </w:pPr>
    </w:p>
    <w:p w14:paraId="392AA5E3" w14:textId="77777777" w:rsidR="00D53CBD" w:rsidRDefault="00D53CBD" w:rsidP="00D53CBD">
      <w:pPr>
        <w:rPr>
          <w:rFonts w:ascii="Times New Roman" w:hAnsi="Times New Roman" w:cs="Times New Roman"/>
          <w:sz w:val="24"/>
          <w:szCs w:val="24"/>
          <w:lang w:val="en-US"/>
        </w:rPr>
      </w:pPr>
    </w:p>
    <w:p w14:paraId="349816F1" w14:textId="77777777" w:rsidR="00D53CBD" w:rsidRDefault="00D53CBD" w:rsidP="00DF190B">
      <w:pPr>
        <w:pStyle w:val="Heading2"/>
        <w:numPr>
          <w:ilvl w:val="1"/>
          <w:numId w:val="3"/>
        </w:numPr>
        <w:tabs>
          <w:tab w:val="clear" w:pos="576"/>
          <w:tab w:val="left" w:pos="567"/>
        </w:tabs>
        <w:spacing w:before="0" w:after="0" w:line="276" w:lineRule="auto"/>
        <w:ind w:left="284" w:hanging="284"/>
        <w:rPr>
          <w:rFonts w:ascii="Times New Roman" w:hAnsi="Times New Roman" w:cs="Times New Roman"/>
        </w:rPr>
      </w:pPr>
      <w:r w:rsidRPr="003470DB">
        <w:rPr>
          <w:rFonts w:ascii="Times New Roman" w:hAnsi="Times New Roman" w:cs="Times New Roman"/>
        </w:rPr>
        <w:t>Use Case Model</w:t>
      </w:r>
    </w:p>
    <w:p w14:paraId="239CDAD7" w14:textId="07ED2E35" w:rsidR="00597203" w:rsidRPr="00597203" w:rsidRDefault="00597203" w:rsidP="00597203">
      <w:pPr>
        <w:rPr>
          <w:lang w:val="en-CA" w:eastAsia="zh-CN" w:bidi="he-IL"/>
        </w:rPr>
      </w:pPr>
      <w:r>
        <w:rPr>
          <w:noProof/>
        </w:rPr>
        <mc:AlternateContent>
          <mc:Choice Requires="wps">
            <w:drawing>
              <wp:inline distT="0" distB="0" distL="0" distR="0" wp14:anchorId="6377A77A" wp14:editId="0B895867">
                <wp:extent cx="307340" cy="307340"/>
                <wp:effectExtent l="0" t="0" r="0" b="0"/>
                <wp:docPr id="134277670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9789A" id="Rectangle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651922" w:rsidRPr="00651922">
        <w:t xml:space="preserve"> </w:t>
      </w:r>
      <w:r w:rsidR="00651922">
        <w:rPr>
          <w:noProof/>
        </w:rPr>
        <w:drawing>
          <wp:inline distT="0" distB="0" distL="0" distR="0" wp14:anchorId="6A690F70" wp14:editId="1374A331">
            <wp:extent cx="5731510" cy="3740785"/>
            <wp:effectExtent l="0" t="0" r="2540" b="0"/>
            <wp:docPr id="1609943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740785"/>
                    </a:xfrm>
                    <a:prstGeom prst="rect">
                      <a:avLst/>
                    </a:prstGeom>
                    <a:noFill/>
                    <a:ln>
                      <a:noFill/>
                    </a:ln>
                  </pic:spPr>
                </pic:pic>
              </a:graphicData>
            </a:graphic>
          </wp:inline>
        </w:drawing>
      </w:r>
    </w:p>
    <w:p w14:paraId="49B4E13C" w14:textId="77777777" w:rsidR="00D53CBD" w:rsidRDefault="00D53CBD" w:rsidP="00D53CBD">
      <w:pPr>
        <w:rPr>
          <w:lang w:val="en-CA" w:eastAsia="zh-CN" w:bidi="he-IL"/>
        </w:rPr>
      </w:pPr>
    </w:p>
    <w:p w14:paraId="3B3191CA" w14:textId="2F96887E" w:rsidR="00D53CBD" w:rsidRDefault="00597203" w:rsidP="00D53CBD">
      <w:pPr>
        <w:rPr>
          <w:rFonts w:cstheme="minorHAnsi"/>
        </w:rPr>
        <w:sectPr w:rsidR="00D53CBD" w:rsidSect="00D53CBD">
          <w:footerReference w:type="first" r:id="rId15"/>
          <w:pgSz w:w="11906" w:h="16838"/>
          <w:pgMar w:top="1276" w:right="1440" w:bottom="992" w:left="1440" w:header="709" w:footer="709" w:gutter="0"/>
          <w:pgNumType w:start="1"/>
          <w:cols w:space="708"/>
          <w:titlePg/>
          <w:docGrid w:linePitch="360"/>
        </w:sectPr>
      </w:pPr>
      <w:r>
        <w:rPr>
          <w:noProof/>
        </w:rPr>
        <mc:AlternateContent>
          <mc:Choice Requires="wps">
            <w:drawing>
              <wp:inline distT="0" distB="0" distL="0" distR="0" wp14:anchorId="7B90B698" wp14:editId="43E47CDA">
                <wp:extent cx="304800" cy="304800"/>
                <wp:effectExtent l="0" t="0" r="0" b="0"/>
                <wp:docPr id="181640143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616B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393A15" w14:textId="77777777" w:rsidR="00D53CBD" w:rsidRDefault="00D53CBD" w:rsidP="00DF190B">
      <w:pPr>
        <w:pStyle w:val="Heading3"/>
        <w:pageBreakBefore/>
        <w:numPr>
          <w:ilvl w:val="2"/>
          <w:numId w:val="5"/>
        </w:numPr>
        <w:spacing w:before="0" w:line="276" w:lineRule="auto"/>
        <w:rPr>
          <w:rFonts w:ascii="Times New Roman" w:hAnsi="Times New Roman" w:cs="Times New Roman"/>
          <w:b/>
          <w:bCs/>
          <w:color w:val="000000" w:themeColor="text1"/>
        </w:rPr>
      </w:pPr>
      <w:r w:rsidRPr="00521046">
        <w:rPr>
          <w:rFonts w:ascii="Times New Roman" w:hAnsi="Times New Roman" w:cs="Times New Roman"/>
          <w:b/>
          <w:bCs/>
          <w:color w:val="000000" w:themeColor="text1"/>
        </w:rPr>
        <w:lastRenderedPageBreak/>
        <w:t>Use Case #1 (Game Play – U1)</w:t>
      </w:r>
    </w:p>
    <w:p w14:paraId="74C6F5AC" w14:textId="77777777" w:rsidR="00651922" w:rsidRPr="00651922" w:rsidRDefault="00651922" w:rsidP="00651922"/>
    <w:p w14:paraId="61761417" w14:textId="77777777" w:rsidR="00D53CBD" w:rsidRPr="00521046" w:rsidRDefault="00D53CBD" w:rsidP="00D53CBD">
      <w:pPr>
        <w:rPr>
          <w:rFonts w:ascii="Times New Roman" w:hAnsi="Times New Roman" w:cs="Times New Roman"/>
          <w:sz w:val="24"/>
          <w:szCs w:val="24"/>
        </w:rPr>
      </w:pPr>
      <w:r w:rsidRPr="00521046">
        <w:rPr>
          <w:rFonts w:ascii="Times New Roman" w:hAnsi="Times New Roman" w:cs="Times New Roman"/>
          <w:b/>
          <w:bCs/>
          <w:sz w:val="24"/>
          <w:szCs w:val="24"/>
        </w:rPr>
        <w:t>Actors:</w:t>
      </w:r>
    </w:p>
    <w:p w14:paraId="09ED95BE" w14:textId="5A659E38" w:rsidR="00D53CBD" w:rsidRPr="00E761A8" w:rsidRDefault="00D53CBD" w:rsidP="005E5868">
      <w:pPr>
        <w:pStyle w:val="ListParagraph"/>
        <w:numPr>
          <w:ilvl w:val="0"/>
          <w:numId w:val="34"/>
        </w:numPr>
        <w:jc w:val="both"/>
        <w:rPr>
          <w:rFonts w:ascii="Times New Roman" w:hAnsi="Times New Roman" w:cs="Times New Roman"/>
          <w:sz w:val="24"/>
          <w:szCs w:val="24"/>
        </w:rPr>
      </w:pPr>
      <w:r w:rsidRPr="00E761A8">
        <w:rPr>
          <w:rFonts w:ascii="Times New Roman" w:hAnsi="Times New Roman" w:cs="Times New Roman"/>
          <w:b/>
          <w:bCs/>
          <w:sz w:val="24"/>
          <w:szCs w:val="24"/>
        </w:rPr>
        <w:t>User:</w:t>
      </w:r>
      <w:r w:rsidRPr="00E761A8">
        <w:rPr>
          <w:rFonts w:ascii="Times New Roman" w:hAnsi="Times New Roman" w:cs="Times New Roman"/>
          <w:sz w:val="24"/>
          <w:szCs w:val="24"/>
        </w:rPr>
        <w:t xml:space="preserve"> Uploads data, views </w:t>
      </w:r>
      <w:r w:rsidR="00E83424">
        <w:rPr>
          <w:rFonts w:ascii="Times New Roman" w:hAnsi="Times New Roman" w:cs="Times New Roman"/>
          <w:sz w:val="24"/>
          <w:szCs w:val="24"/>
        </w:rPr>
        <w:t xml:space="preserve">Track </w:t>
      </w:r>
      <w:r w:rsidRPr="00E761A8">
        <w:rPr>
          <w:rFonts w:ascii="Times New Roman" w:hAnsi="Times New Roman" w:cs="Times New Roman"/>
          <w:sz w:val="24"/>
          <w:szCs w:val="24"/>
        </w:rPr>
        <w:t>predictions, and downloads reports.</w:t>
      </w:r>
    </w:p>
    <w:p w14:paraId="7A965643" w14:textId="4494C7CE" w:rsidR="00D53CBD" w:rsidRPr="00F74A65" w:rsidRDefault="00D53CBD" w:rsidP="005E5868">
      <w:pPr>
        <w:pStyle w:val="ListParagraph"/>
        <w:numPr>
          <w:ilvl w:val="0"/>
          <w:numId w:val="34"/>
        </w:numPr>
        <w:jc w:val="both"/>
        <w:rPr>
          <w:rFonts w:ascii="Times New Roman" w:hAnsi="Times New Roman" w:cs="Times New Roman"/>
          <w:sz w:val="24"/>
          <w:szCs w:val="24"/>
        </w:rPr>
      </w:pPr>
      <w:r w:rsidRPr="00E761A8">
        <w:rPr>
          <w:rFonts w:ascii="Times New Roman" w:hAnsi="Times New Roman" w:cs="Times New Roman"/>
          <w:b/>
          <w:bCs/>
          <w:sz w:val="24"/>
          <w:szCs w:val="24"/>
        </w:rPr>
        <w:t>System (</w:t>
      </w:r>
      <w:proofErr w:type="spellStart"/>
      <w:r w:rsidR="0076412C">
        <w:rPr>
          <w:rFonts w:ascii="Times New Roman" w:hAnsi="Times New Roman" w:cs="Times New Roman"/>
          <w:b/>
          <w:bCs/>
          <w:sz w:val="24"/>
          <w:szCs w:val="24"/>
        </w:rPr>
        <w:t>ResNet</w:t>
      </w:r>
      <w:proofErr w:type="spellEnd"/>
      <w:r w:rsidR="0076412C">
        <w:rPr>
          <w:rFonts w:ascii="Times New Roman" w:hAnsi="Times New Roman" w:cs="Times New Roman"/>
          <w:b/>
          <w:bCs/>
          <w:sz w:val="24"/>
          <w:szCs w:val="24"/>
        </w:rPr>
        <w:t xml:space="preserve"> </w:t>
      </w:r>
      <w:r w:rsidR="00F74A65" w:rsidRPr="00F74A65">
        <w:rPr>
          <w:rFonts w:ascii="Times New Roman" w:hAnsi="Times New Roman" w:cs="Times New Roman"/>
          <w:b/>
          <w:bCs/>
          <w:sz w:val="24"/>
          <w:szCs w:val="24"/>
        </w:rPr>
        <w:t>Track Detection System</w:t>
      </w:r>
      <w:r w:rsidRPr="00E761A8">
        <w:rPr>
          <w:rFonts w:ascii="Times New Roman" w:hAnsi="Times New Roman" w:cs="Times New Roman"/>
          <w:b/>
          <w:bCs/>
          <w:sz w:val="24"/>
          <w:szCs w:val="24"/>
        </w:rPr>
        <w:t>):</w:t>
      </w:r>
      <w:r w:rsidR="00F74A65" w:rsidRPr="00F74A65">
        <w:t xml:space="preserve"> </w:t>
      </w:r>
      <w:r w:rsidR="0076412C" w:rsidRPr="0076412C">
        <w:rPr>
          <w:rFonts w:ascii="Times New Roman" w:hAnsi="Times New Roman" w:cs="Times New Roman"/>
          <w:sz w:val="24"/>
          <w:szCs w:val="24"/>
        </w:rPr>
        <w:t xml:space="preserve">Processes input data, performs </w:t>
      </w:r>
      <w:proofErr w:type="spellStart"/>
      <w:r w:rsidR="0076412C" w:rsidRPr="0076412C">
        <w:rPr>
          <w:rFonts w:ascii="Times New Roman" w:hAnsi="Times New Roman" w:cs="Times New Roman"/>
          <w:sz w:val="24"/>
          <w:szCs w:val="24"/>
        </w:rPr>
        <w:t>ResNet</w:t>
      </w:r>
      <w:proofErr w:type="spellEnd"/>
      <w:r w:rsidR="0076412C" w:rsidRPr="0076412C">
        <w:rPr>
          <w:rFonts w:ascii="Times New Roman" w:hAnsi="Times New Roman" w:cs="Times New Roman"/>
          <w:sz w:val="24"/>
          <w:szCs w:val="24"/>
        </w:rPr>
        <w:t>-based feature extraction and classification to identify railway tracks, detects anomalies, and provides real-time feedback.</w:t>
      </w:r>
    </w:p>
    <w:p w14:paraId="74784A0A" w14:textId="77777777" w:rsidR="00D53CBD" w:rsidRPr="00521046" w:rsidRDefault="00D53CBD" w:rsidP="00D53CBD">
      <w:pPr>
        <w:rPr>
          <w:rFonts w:ascii="Times New Roman" w:hAnsi="Times New Roman" w:cs="Times New Roman"/>
          <w:sz w:val="24"/>
          <w:szCs w:val="24"/>
        </w:rPr>
      </w:pPr>
      <w:r w:rsidRPr="00521046">
        <w:rPr>
          <w:rFonts w:ascii="Times New Roman" w:hAnsi="Times New Roman" w:cs="Times New Roman"/>
          <w:b/>
          <w:bCs/>
          <w:sz w:val="24"/>
          <w:szCs w:val="24"/>
        </w:rPr>
        <w:t>Use Cases:</w:t>
      </w:r>
    </w:p>
    <w:p w14:paraId="45BD4BA8" w14:textId="0B93617C" w:rsidR="00D53CBD" w:rsidRPr="00E761A8" w:rsidRDefault="00D53CBD" w:rsidP="00DF190B">
      <w:pPr>
        <w:pStyle w:val="ListParagraph"/>
        <w:numPr>
          <w:ilvl w:val="0"/>
          <w:numId w:val="35"/>
        </w:numPr>
        <w:rPr>
          <w:rFonts w:ascii="Times New Roman" w:hAnsi="Times New Roman" w:cs="Times New Roman"/>
          <w:sz w:val="24"/>
          <w:szCs w:val="24"/>
        </w:rPr>
      </w:pPr>
      <w:r w:rsidRPr="00E761A8">
        <w:rPr>
          <w:rFonts w:ascii="Times New Roman" w:hAnsi="Times New Roman" w:cs="Times New Roman"/>
          <w:sz w:val="24"/>
          <w:szCs w:val="24"/>
        </w:rPr>
        <w:t>Upload</w:t>
      </w:r>
      <w:r w:rsidR="007D1DF8" w:rsidRPr="007D1DF8">
        <w:t xml:space="preserve"> </w:t>
      </w:r>
      <w:r w:rsidR="007D1DF8" w:rsidRPr="007D1DF8">
        <w:rPr>
          <w:rFonts w:ascii="Times New Roman" w:hAnsi="Times New Roman" w:cs="Times New Roman"/>
          <w:sz w:val="24"/>
          <w:szCs w:val="24"/>
        </w:rPr>
        <w:t>Track Data (Images</w:t>
      </w:r>
      <w:r w:rsidRPr="00E761A8">
        <w:rPr>
          <w:rFonts w:ascii="Times New Roman" w:hAnsi="Times New Roman" w:cs="Times New Roman"/>
          <w:sz w:val="24"/>
          <w:szCs w:val="24"/>
        </w:rPr>
        <w:t>)</w:t>
      </w:r>
    </w:p>
    <w:p w14:paraId="0A0C46C6" w14:textId="7F176AC3" w:rsidR="00D53CBD" w:rsidRPr="00E761A8" w:rsidRDefault="00976983" w:rsidP="00DF190B">
      <w:pPr>
        <w:pStyle w:val="ListParagraph"/>
        <w:numPr>
          <w:ilvl w:val="0"/>
          <w:numId w:val="35"/>
        </w:numPr>
        <w:rPr>
          <w:rFonts w:ascii="Times New Roman" w:hAnsi="Times New Roman" w:cs="Times New Roman"/>
          <w:sz w:val="24"/>
          <w:szCs w:val="24"/>
        </w:rPr>
      </w:pPr>
      <w:r w:rsidRPr="00976983">
        <w:rPr>
          <w:rFonts w:ascii="Times New Roman" w:hAnsi="Times New Roman" w:cs="Times New Roman"/>
          <w:sz w:val="24"/>
          <w:szCs w:val="24"/>
        </w:rPr>
        <w:t>Preprocess Input Data</w:t>
      </w:r>
    </w:p>
    <w:p w14:paraId="1403CC22" w14:textId="54B64C53" w:rsidR="00D53CBD" w:rsidRPr="00E761A8" w:rsidRDefault="00D53CBD" w:rsidP="00DF190B">
      <w:pPr>
        <w:pStyle w:val="ListParagraph"/>
        <w:numPr>
          <w:ilvl w:val="0"/>
          <w:numId w:val="35"/>
        </w:numPr>
        <w:rPr>
          <w:rFonts w:ascii="Times New Roman" w:hAnsi="Times New Roman" w:cs="Times New Roman"/>
          <w:sz w:val="24"/>
          <w:szCs w:val="24"/>
        </w:rPr>
      </w:pPr>
      <w:r w:rsidRPr="00E761A8">
        <w:rPr>
          <w:rFonts w:ascii="Times New Roman" w:hAnsi="Times New Roman" w:cs="Times New Roman"/>
          <w:sz w:val="24"/>
          <w:szCs w:val="24"/>
        </w:rPr>
        <w:t xml:space="preserve">Run </w:t>
      </w:r>
      <w:proofErr w:type="spellStart"/>
      <w:r w:rsidR="0076412C">
        <w:rPr>
          <w:rFonts w:ascii="Times New Roman" w:hAnsi="Times New Roman" w:cs="Times New Roman"/>
          <w:sz w:val="24"/>
          <w:szCs w:val="24"/>
        </w:rPr>
        <w:t>ResNet</w:t>
      </w:r>
      <w:proofErr w:type="spellEnd"/>
      <w:r w:rsidR="0076412C">
        <w:rPr>
          <w:rFonts w:ascii="Times New Roman" w:hAnsi="Times New Roman" w:cs="Times New Roman"/>
          <w:sz w:val="24"/>
          <w:szCs w:val="24"/>
        </w:rPr>
        <w:t xml:space="preserve"> </w:t>
      </w:r>
      <w:r w:rsidR="00976983">
        <w:rPr>
          <w:rFonts w:ascii="Times New Roman" w:hAnsi="Times New Roman" w:cs="Times New Roman"/>
          <w:sz w:val="24"/>
          <w:szCs w:val="24"/>
        </w:rPr>
        <w:t>Model</w:t>
      </w:r>
    </w:p>
    <w:p w14:paraId="64D83DF2" w14:textId="05537637" w:rsidR="00976983" w:rsidRDefault="00976983" w:rsidP="00DF190B">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Detects track or non-track</w:t>
      </w:r>
    </w:p>
    <w:p w14:paraId="449C8F39" w14:textId="00B235CB" w:rsidR="0007058C" w:rsidRDefault="0007058C" w:rsidP="00DF190B">
      <w:pPr>
        <w:pStyle w:val="ListParagraph"/>
        <w:numPr>
          <w:ilvl w:val="0"/>
          <w:numId w:val="35"/>
        </w:numPr>
        <w:rPr>
          <w:rFonts w:ascii="Times New Roman" w:hAnsi="Times New Roman" w:cs="Times New Roman"/>
          <w:sz w:val="24"/>
          <w:szCs w:val="24"/>
        </w:rPr>
      </w:pPr>
      <w:r w:rsidRPr="0007058C">
        <w:rPr>
          <w:rFonts w:ascii="Times New Roman" w:hAnsi="Times New Roman" w:cs="Times New Roman"/>
          <w:sz w:val="24"/>
          <w:szCs w:val="24"/>
        </w:rPr>
        <w:t>Generate Real-Time Reports</w:t>
      </w:r>
    </w:p>
    <w:p w14:paraId="27602B30" w14:textId="097B953E" w:rsidR="00D53CBD" w:rsidRDefault="00D53CBD" w:rsidP="00DF190B">
      <w:pPr>
        <w:pStyle w:val="ListParagraph"/>
        <w:numPr>
          <w:ilvl w:val="0"/>
          <w:numId w:val="35"/>
        </w:numPr>
        <w:rPr>
          <w:rFonts w:ascii="Times New Roman" w:hAnsi="Times New Roman" w:cs="Times New Roman"/>
          <w:sz w:val="24"/>
          <w:szCs w:val="24"/>
        </w:rPr>
      </w:pPr>
      <w:r w:rsidRPr="00E761A8">
        <w:rPr>
          <w:rFonts w:ascii="Times New Roman" w:hAnsi="Times New Roman" w:cs="Times New Roman"/>
          <w:sz w:val="24"/>
          <w:szCs w:val="24"/>
        </w:rPr>
        <w:t>D</w:t>
      </w:r>
      <w:r w:rsidR="0007058C">
        <w:rPr>
          <w:rFonts w:ascii="Times New Roman" w:hAnsi="Times New Roman" w:cs="Times New Roman"/>
          <w:sz w:val="24"/>
          <w:szCs w:val="24"/>
        </w:rPr>
        <w:t>isplay results</w:t>
      </w:r>
    </w:p>
    <w:p w14:paraId="5562AB16" w14:textId="77777777" w:rsidR="00A46373" w:rsidRDefault="00A46373" w:rsidP="00A46373">
      <w:pPr>
        <w:pStyle w:val="ListParagraph"/>
        <w:rPr>
          <w:rFonts w:ascii="Times New Roman" w:hAnsi="Times New Roman" w:cs="Times New Roman"/>
          <w:sz w:val="24"/>
          <w:szCs w:val="24"/>
        </w:rPr>
      </w:pPr>
    </w:p>
    <w:p w14:paraId="5141A2E1" w14:textId="77777777" w:rsidR="00A46373" w:rsidRPr="00E761A8" w:rsidRDefault="00A46373" w:rsidP="00A46373">
      <w:pPr>
        <w:pStyle w:val="ListParagraph"/>
        <w:rPr>
          <w:rFonts w:ascii="Times New Roman" w:hAnsi="Times New Roman" w:cs="Times New Roman"/>
          <w:sz w:val="24"/>
          <w:szCs w:val="24"/>
        </w:rPr>
      </w:pPr>
    </w:p>
    <w:p w14:paraId="50767453" w14:textId="77777777" w:rsidR="00D53CBD" w:rsidRPr="003470DB" w:rsidRDefault="00D53CBD" w:rsidP="00DF190B">
      <w:pPr>
        <w:pStyle w:val="Heading3"/>
        <w:numPr>
          <w:ilvl w:val="2"/>
          <w:numId w:val="5"/>
        </w:numPr>
        <w:spacing w:before="0" w:line="240" w:lineRule="auto"/>
        <w:rPr>
          <w:rFonts w:ascii="Times New Roman" w:hAnsi="Times New Roman" w:cs="Times New Roman"/>
          <w:b/>
          <w:bCs/>
          <w:color w:val="0D0D0D" w:themeColor="text1" w:themeTint="F2"/>
        </w:rPr>
      </w:pPr>
      <w:r w:rsidRPr="003470DB">
        <w:rPr>
          <w:rFonts w:ascii="Times New Roman" w:hAnsi="Times New Roman" w:cs="Times New Roman"/>
          <w:b/>
          <w:bCs/>
          <w:color w:val="0D0D0D" w:themeColor="text1" w:themeTint="F2"/>
        </w:rPr>
        <w:t>Data Flow Diagram</w:t>
      </w:r>
    </w:p>
    <w:p w14:paraId="6B59781B" w14:textId="77777777" w:rsidR="00D53CBD" w:rsidRPr="000B0734" w:rsidRDefault="00D53CBD" w:rsidP="00D53CBD">
      <w:pPr>
        <w:rPr>
          <w:rFonts w:cstheme="minorHAnsi"/>
        </w:rPr>
      </w:pPr>
    </w:p>
    <w:p w14:paraId="1300CD6E" w14:textId="16C8B59A" w:rsidR="003944A5" w:rsidRDefault="00A46373" w:rsidP="00D53CBD">
      <w:pPr>
        <w:rPr>
          <w:noProof/>
          <w:lang w:eastAsia="zh-CN" w:bidi="he-IL"/>
        </w:rPr>
        <w:sectPr w:rsidR="003944A5" w:rsidSect="007B2C99">
          <w:footerReference w:type="first" r:id="rId16"/>
          <w:pgSz w:w="11906" w:h="16838"/>
          <w:pgMar w:top="1276" w:right="1440" w:bottom="992" w:left="1440" w:header="709" w:footer="709" w:gutter="0"/>
          <w:pgNumType w:start="1"/>
          <w:cols w:space="708"/>
          <w:titlePg/>
          <w:docGrid w:linePitch="360"/>
        </w:sectPr>
      </w:pPr>
      <w:r>
        <w:rPr>
          <w:noProof/>
        </w:rPr>
        <w:drawing>
          <wp:inline distT="0" distB="0" distL="0" distR="0" wp14:anchorId="619F0227" wp14:editId="209CFBFF">
            <wp:extent cx="5731510" cy="3894455"/>
            <wp:effectExtent l="0" t="0" r="2540" b="0"/>
            <wp:docPr id="1603515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94455"/>
                    </a:xfrm>
                    <a:prstGeom prst="rect">
                      <a:avLst/>
                    </a:prstGeom>
                    <a:noFill/>
                    <a:ln>
                      <a:noFill/>
                    </a:ln>
                  </pic:spPr>
                </pic:pic>
              </a:graphicData>
            </a:graphic>
          </wp:inline>
        </w:drawing>
      </w:r>
    </w:p>
    <w:p w14:paraId="43830C91" w14:textId="77777777" w:rsidR="003944A5" w:rsidRDefault="003944A5" w:rsidP="003944A5">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Other Non-functional Requirements</w:t>
      </w:r>
    </w:p>
    <w:p w14:paraId="170CB5DD" w14:textId="77777777" w:rsidR="00B50E5E" w:rsidRPr="00B50E5E" w:rsidRDefault="00B50E5E" w:rsidP="00B50E5E">
      <w:pPr>
        <w:rPr>
          <w:lang w:val="en-CA" w:eastAsia="zh-CN" w:bidi="he-IL"/>
        </w:rPr>
      </w:pPr>
    </w:p>
    <w:p w14:paraId="1585F264" w14:textId="77777777" w:rsidR="003944A5" w:rsidRDefault="003944A5" w:rsidP="00B50E5E">
      <w:pPr>
        <w:pStyle w:val="Heading2"/>
        <w:numPr>
          <w:ilvl w:val="0"/>
          <w:numId w:val="0"/>
        </w:numPr>
        <w:spacing w:line="276" w:lineRule="auto"/>
      </w:pPr>
      <w:r>
        <w:t xml:space="preserve">4.1 </w:t>
      </w:r>
      <w:r w:rsidRPr="001A0F3F">
        <w:t>Performance Requirements</w:t>
      </w:r>
    </w:p>
    <w:p w14:paraId="4BC8C03C" w14:textId="5BF7593B" w:rsidR="00F2538A" w:rsidRPr="00F2538A" w:rsidRDefault="00F2538A" w:rsidP="00B50E5E">
      <w:pPr>
        <w:pStyle w:val="NormalWeb"/>
        <w:numPr>
          <w:ilvl w:val="0"/>
          <w:numId w:val="37"/>
        </w:numPr>
        <w:spacing w:line="276" w:lineRule="auto"/>
        <w:jc w:val="both"/>
      </w:pPr>
      <w:r w:rsidRPr="00F2538A">
        <w:rPr>
          <w:b/>
          <w:bCs/>
        </w:rPr>
        <w:t>Response Time:</w:t>
      </w:r>
      <w:r w:rsidRPr="00F2538A">
        <w:t xml:space="preserve"> The system shall process and return railway track detection results for input images or LiDAR point clouds within 200 milliseconds.</w:t>
      </w:r>
    </w:p>
    <w:p w14:paraId="6F839A55" w14:textId="65F043B7" w:rsidR="00F2538A" w:rsidRPr="00F2538A" w:rsidRDefault="00F2538A" w:rsidP="00B50E5E">
      <w:pPr>
        <w:pStyle w:val="NormalWeb"/>
        <w:numPr>
          <w:ilvl w:val="0"/>
          <w:numId w:val="37"/>
        </w:numPr>
        <w:spacing w:line="276" w:lineRule="auto"/>
        <w:jc w:val="both"/>
      </w:pPr>
      <w:r w:rsidRPr="00F2538A">
        <w:rPr>
          <w:b/>
          <w:bCs/>
        </w:rPr>
        <w:t>Throughput:</w:t>
      </w:r>
      <w:r w:rsidRPr="00F2538A">
        <w:t xml:space="preserve"> The system should support processing of at least 30 frames per second (FPS) on edge devices such as NVIDIA Jetson or Google Coral, ensuring real-time performance.</w:t>
      </w:r>
    </w:p>
    <w:p w14:paraId="26C4AC3C" w14:textId="76ECE9FE" w:rsidR="00F2538A" w:rsidRPr="00F2538A" w:rsidRDefault="00F2538A" w:rsidP="00B50E5E">
      <w:pPr>
        <w:pStyle w:val="NormalWeb"/>
        <w:numPr>
          <w:ilvl w:val="0"/>
          <w:numId w:val="37"/>
        </w:numPr>
        <w:spacing w:line="276" w:lineRule="auto"/>
        <w:jc w:val="both"/>
      </w:pPr>
      <w:r w:rsidRPr="00F2538A">
        <w:rPr>
          <w:b/>
          <w:bCs/>
        </w:rPr>
        <w:t>Scalability:</w:t>
      </w:r>
      <w:r w:rsidRPr="00F2538A">
        <w:t xml:space="preserve"> The system must handle increasing data volumes gracefully, with options to scale resources as needed to accommodate higher input resolutions or more complex scenarios.</w:t>
      </w:r>
    </w:p>
    <w:p w14:paraId="62104F4A" w14:textId="2E30C301" w:rsidR="00F2538A" w:rsidRPr="00F2538A" w:rsidRDefault="00F2538A" w:rsidP="00B50E5E">
      <w:pPr>
        <w:pStyle w:val="NormalWeb"/>
        <w:numPr>
          <w:ilvl w:val="0"/>
          <w:numId w:val="37"/>
        </w:numPr>
        <w:spacing w:line="276" w:lineRule="auto"/>
        <w:jc w:val="both"/>
      </w:pPr>
      <w:r w:rsidRPr="00F2538A">
        <w:rPr>
          <w:b/>
          <w:bCs/>
        </w:rPr>
        <w:t>Accuracy:</w:t>
      </w:r>
      <w:r w:rsidRPr="00F2538A">
        <w:t xml:space="preserve"> </w:t>
      </w:r>
      <w:r w:rsidR="0076412C" w:rsidRPr="0076412C">
        <w:t>Detection accuracy should achieve a higher mean Intersection over Union (</w:t>
      </w:r>
      <w:proofErr w:type="spellStart"/>
      <w:r w:rsidR="0076412C" w:rsidRPr="0076412C">
        <w:t>mIoU</w:t>
      </w:r>
      <w:proofErr w:type="spellEnd"/>
      <w:r w:rsidR="0076412C" w:rsidRPr="0076412C">
        <w:t xml:space="preserve">) compared to </w:t>
      </w:r>
      <w:proofErr w:type="spellStart"/>
      <w:r w:rsidR="0076412C" w:rsidRPr="0076412C">
        <w:t>SegNet</w:t>
      </w:r>
      <w:proofErr w:type="spellEnd"/>
      <w:r w:rsidR="0076412C" w:rsidRPr="0076412C">
        <w:t>, ensuring improved precision in railway track detection tasks</w:t>
      </w:r>
    </w:p>
    <w:p w14:paraId="26BEAD64" w14:textId="5B20A043" w:rsidR="00F2538A" w:rsidRPr="00F2538A" w:rsidRDefault="00F2538A" w:rsidP="00B50E5E">
      <w:pPr>
        <w:pStyle w:val="NormalWeb"/>
        <w:numPr>
          <w:ilvl w:val="0"/>
          <w:numId w:val="37"/>
        </w:numPr>
        <w:spacing w:line="276" w:lineRule="auto"/>
        <w:jc w:val="both"/>
      </w:pPr>
      <w:r w:rsidRPr="00F2538A">
        <w:rPr>
          <w:b/>
          <w:bCs/>
        </w:rPr>
        <w:t>Availability:</w:t>
      </w:r>
      <w:r w:rsidRPr="00F2538A">
        <w:t xml:space="preserve"> The system shall maintain 99% uptime during operational hours to ensure continuous accessibility.</w:t>
      </w:r>
    </w:p>
    <w:p w14:paraId="7C0E9131" w14:textId="2A9BEA61" w:rsidR="00F2538A" w:rsidRDefault="00F2538A" w:rsidP="00B50E5E">
      <w:pPr>
        <w:pStyle w:val="NormalWeb"/>
        <w:numPr>
          <w:ilvl w:val="0"/>
          <w:numId w:val="37"/>
        </w:numPr>
        <w:spacing w:line="276" w:lineRule="auto"/>
        <w:jc w:val="both"/>
      </w:pPr>
      <w:r w:rsidRPr="00F2538A">
        <w:rPr>
          <w:b/>
          <w:bCs/>
        </w:rPr>
        <w:t>Data Handling:</w:t>
      </w:r>
      <w:r w:rsidRPr="00F2538A">
        <w:t xml:space="preserve"> The system should </w:t>
      </w:r>
      <w:r w:rsidR="0076412C" w:rsidRPr="0076412C">
        <w:t xml:space="preserve">validate input data efficiently, ensuring only clean and correctly formatted inputs are processed by the </w:t>
      </w:r>
      <w:proofErr w:type="spellStart"/>
      <w:r w:rsidR="0076412C" w:rsidRPr="0076412C">
        <w:t>ResNet</w:t>
      </w:r>
      <w:proofErr w:type="spellEnd"/>
      <w:r w:rsidR="0076412C" w:rsidRPr="0076412C">
        <w:t xml:space="preserve"> model.</w:t>
      </w:r>
    </w:p>
    <w:p w14:paraId="5124A9D5" w14:textId="77777777" w:rsidR="00B50E5E" w:rsidRPr="00F2538A" w:rsidRDefault="00B50E5E" w:rsidP="00B50E5E">
      <w:pPr>
        <w:pStyle w:val="NormalWeb"/>
        <w:spacing w:line="276" w:lineRule="auto"/>
        <w:ind w:left="720"/>
        <w:jc w:val="both"/>
      </w:pPr>
    </w:p>
    <w:p w14:paraId="2DB0672F" w14:textId="1512CC6A" w:rsidR="003944A5" w:rsidRPr="00696A7D" w:rsidRDefault="00696A7D" w:rsidP="00B50E5E">
      <w:pPr>
        <w:pStyle w:val="NormalWeb"/>
        <w:spacing w:line="276" w:lineRule="auto"/>
        <w:jc w:val="both"/>
        <w:rPr>
          <w:b/>
          <w:bCs/>
          <w:iCs/>
          <w:sz w:val="28"/>
          <w:szCs w:val="28"/>
        </w:rPr>
      </w:pPr>
      <w:r>
        <w:rPr>
          <w:b/>
          <w:bCs/>
          <w:iCs/>
          <w:sz w:val="28"/>
          <w:szCs w:val="28"/>
        </w:rPr>
        <w:t xml:space="preserve"> </w:t>
      </w:r>
      <w:r w:rsidRPr="00696A7D">
        <w:rPr>
          <w:b/>
          <w:bCs/>
          <w:iCs/>
          <w:sz w:val="28"/>
          <w:szCs w:val="28"/>
        </w:rPr>
        <w:t>4.2</w:t>
      </w:r>
      <w:r>
        <w:rPr>
          <w:b/>
          <w:bCs/>
          <w:iCs/>
          <w:sz w:val="28"/>
          <w:szCs w:val="28"/>
        </w:rPr>
        <w:t xml:space="preserve"> </w:t>
      </w:r>
      <w:r w:rsidR="003944A5" w:rsidRPr="00696A7D">
        <w:rPr>
          <w:b/>
          <w:bCs/>
          <w:iCs/>
          <w:sz w:val="28"/>
          <w:szCs w:val="28"/>
        </w:rPr>
        <w:t>Safety and Security Requirements</w:t>
      </w:r>
    </w:p>
    <w:p w14:paraId="2BB96106" w14:textId="6D2EDABF" w:rsidR="00CC0164" w:rsidRPr="00CC0164" w:rsidRDefault="003944A5" w:rsidP="00B50E5E">
      <w:pPr>
        <w:pStyle w:val="NormalWeb"/>
        <w:numPr>
          <w:ilvl w:val="0"/>
          <w:numId w:val="38"/>
        </w:numPr>
        <w:spacing w:line="276" w:lineRule="auto"/>
        <w:jc w:val="both"/>
      </w:pPr>
      <w:r w:rsidRPr="00755D26">
        <w:rPr>
          <w:rStyle w:val="Strong"/>
        </w:rPr>
        <w:t>Data Privacy:</w:t>
      </w:r>
      <w:r>
        <w:t xml:space="preserve"> </w:t>
      </w:r>
      <w:r w:rsidR="00CC0164" w:rsidRPr="00CC0164">
        <w:t>Ensure all input data is handled in compliance with data protection laws such as GDPR and CCPA. Data must be anonymized or encrypted where necessary.</w:t>
      </w:r>
    </w:p>
    <w:p w14:paraId="01CBDEFA" w14:textId="44429102" w:rsidR="00CC0164" w:rsidRPr="00CC0164" w:rsidRDefault="00CC0164" w:rsidP="00B50E5E">
      <w:pPr>
        <w:pStyle w:val="NormalWeb"/>
        <w:numPr>
          <w:ilvl w:val="0"/>
          <w:numId w:val="38"/>
        </w:numPr>
        <w:spacing w:line="276" w:lineRule="auto"/>
        <w:jc w:val="both"/>
      </w:pPr>
      <w:r w:rsidRPr="00CC0164">
        <w:rPr>
          <w:b/>
          <w:bCs/>
        </w:rPr>
        <w:t>Secure Data Transmission:</w:t>
      </w:r>
      <w:r w:rsidRPr="00CC0164">
        <w:t xml:space="preserve"> Use HTTPS protocols to protect data during upload and download between the user and the system.</w:t>
      </w:r>
    </w:p>
    <w:p w14:paraId="0535CE5A" w14:textId="763F2471" w:rsidR="00CC0164" w:rsidRPr="00CC0164" w:rsidRDefault="00CC0164" w:rsidP="00B50E5E">
      <w:pPr>
        <w:pStyle w:val="NormalWeb"/>
        <w:numPr>
          <w:ilvl w:val="0"/>
          <w:numId w:val="38"/>
        </w:numPr>
        <w:spacing w:line="276" w:lineRule="auto"/>
        <w:jc w:val="both"/>
      </w:pPr>
      <w:r w:rsidRPr="00CC0164">
        <w:rPr>
          <w:b/>
          <w:bCs/>
        </w:rPr>
        <w:t>Access Control:</w:t>
      </w:r>
      <w:r w:rsidRPr="00CC0164">
        <w:t xml:space="preserve"> Implement user authentication and role-based access to restrict unauthorized access to the system and data.</w:t>
      </w:r>
    </w:p>
    <w:p w14:paraId="7C3A08A5" w14:textId="05601182" w:rsidR="00CC0164" w:rsidRPr="00CC0164" w:rsidRDefault="00CC0164" w:rsidP="00B50E5E">
      <w:pPr>
        <w:pStyle w:val="NormalWeb"/>
        <w:numPr>
          <w:ilvl w:val="0"/>
          <w:numId w:val="38"/>
        </w:numPr>
        <w:spacing w:line="276" w:lineRule="auto"/>
        <w:jc w:val="both"/>
      </w:pPr>
      <w:r w:rsidRPr="00CC0164">
        <w:rPr>
          <w:b/>
          <w:bCs/>
        </w:rPr>
        <w:t>Data Storage:</w:t>
      </w:r>
      <w:r w:rsidRPr="00CC0164">
        <w:t xml:space="preserve"> Avoid persistent storage of sensitive data unless explicitly authorized by the user. Any stored data must be encrypted.</w:t>
      </w:r>
    </w:p>
    <w:p w14:paraId="596A8A62" w14:textId="2B341C47" w:rsidR="00CC0164" w:rsidRPr="00CC0164" w:rsidRDefault="00CC0164" w:rsidP="00B50E5E">
      <w:pPr>
        <w:pStyle w:val="NormalWeb"/>
        <w:numPr>
          <w:ilvl w:val="0"/>
          <w:numId w:val="38"/>
        </w:numPr>
        <w:spacing w:line="276" w:lineRule="auto"/>
        <w:jc w:val="both"/>
      </w:pPr>
      <w:r w:rsidRPr="00CC0164">
        <w:rPr>
          <w:b/>
          <w:bCs/>
        </w:rPr>
        <w:t>Error Handling and Logging:</w:t>
      </w:r>
      <w:r w:rsidRPr="00CC0164">
        <w:t xml:space="preserve"> Log system activities securely while avoiding logging sensitive data. Ensure error messages do not expose sensitive information.</w:t>
      </w:r>
    </w:p>
    <w:p w14:paraId="674BA43F" w14:textId="3ADEF4E8" w:rsidR="00CC0164" w:rsidRPr="00CC0164" w:rsidRDefault="00CC0164" w:rsidP="00B50E5E">
      <w:pPr>
        <w:pStyle w:val="NormalWeb"/>
        <w:numPr>
          <w:ilvl w:val="0"/>
          <w:numId w:val="38"/>
        </w:numPr>
        <w:spacing w:line="276" w:lineRule="auto"/>
        <w:jc w:val="both"/>
      </w:pPr>
      <w:r w:rsidRPr="00CC0164">
        <w:rPr>
          <w:b/>
          <w:bCs/>
        </w:rPr>
        <w:t>System Integrity:</w:t>
      </w:r>
      <w:r w:rsidRPr="00CC0164">
        <w:t xml:space="preserve"> Protect the system from common security threats such as SQL injection, cross-site scripting (XSS), and denial-of-service (DoS) attacks through best security practices.</w:t>
      </w:r>
    </w:p>
    <w:p w14:paraId="0ED559FD" w14:textId="65A95851" w:rsidR="003944A5" w:rsidRPr="00755D26" w:rsidRDefault="00CC0164" w:rsidP="00B50E5E">
      <w:pPr>
        <w:pStyle w:val="NormalWeb"/>
        <w:numPr>
          <w:ilvl w:val="0"/>
          <w:numId w:val="38"/>
        </w:numPr>
        <w:spacing w:line="276" w:lineRule="auto"/>
        <w:jc w:val="both"/>
      </w:pPr>
      <w:r w:rsidRPr="00CC0164">
        <w:rPr>
          <w:b/>
          <w:bCs/>
        </w:rPr>
        <w:t>Backup and Recovery:</w:t>
      </w:r>
      <w:r w:rsidRPr="00CC0164">
        <w:t xml:space="preserve"> Maintain regular backups and disaster recovery procedures to prevent data loss and ensure system availability.</w:t>
      </w:r>
    </w:p>
    <w:p w14:paraId="29EA0199" w14:textId="77777777" w:rsidR="003944A5" w:rsidRDefault="003944A5" w:rsidP="00B50E5E">
      <w:pPr>
        <w:pStyle w:val="Heading2"/>
        <w:numPr>
          <w:ilvl w:val="0"/>
          <w:numId w:val="0"/>
        </w:numPr>
        <w:spacing w:after="12" w:line="276" w:lineRule="auto"/>
        <w:rPr>
          <w:rFonts w:asciiTheme="minorHAnsi" w:hAnsiTheme="minorHAnsi" w:cstheme="minorHAnsi"/>
        </w:rPr>
      </w:pPr>
      <w:r>
        <w:rPr>
          <w:rFonts w:asciiTheme="minorHAnsi" w:hAnsiTheme="minorHAnsi" w:cstheme="minorHAnsi"/>
          <w:sz w:val="32"/>
          <w:szCs w:val="32"/>
        </w:rPr>
        <w:lastRenderedPageBreak/>
        <w:t>4.</w:t>
      </w:r>
      <w:r w:rsidRPr="003470DB">
        <w:rPr>
          <w:rFonts w:ascii="Times New Roman" w:hAnsi="Times New Roman" w:cs="Times New Roman"/>
          <w:sz w:val="32"/>
          <w:szCs w:val="32"/>
        </w:rPr>
        <w:t>3</w:t>
      </w:r>
      <w:r>
        <w:rPr>
          <w:rFonts w:ascii="Times New Roman" w:hAnsi="Times New Roman" w:cs="Times New Roman"/>
          <w:sz w:val="32"/>
          <w:szCs w:val="32"/>
        </w:rPr>
        <w:t xml:space="preserve"> </w:t>
      </w:r>
      <w:r w:rsidRPr="003470DB">
        <w:rPr>
          <w:rFonts w:ascii="Times New Roman" w:hAnsi="Times New Roman" w:cs="Times New Roman"/>
        </w:rPr>
        <w:t>Software Quality Attributes</w:t>
      </w:r>
    </w:p>
    <w:p w14:paraId="2DFFD707" w14:textId="1FC0AF1F" w:rsidR="00F366AF" w:rsidRPr="00F366AF" w:rsidRDefault="003944A5" w:rsidP="00B50E5E">
      <w:pPr>
        <w:pStyle w:val="NormalWeb"/>
        <w:numPr>
          <w:ilvl w:val="0"/>
          <w:numId w:val="39"/>
        </w:numPr>
        <w:spacing w:line="276" w:lineRule="auto"/>
        <w:jc w:val="both"/>
      </w:pPr>
      <w:r w:rsidRPr="00755D26">
        <w:rPr>
          <w:rStyle w:val="Strong"/>
        </w:rPr>
        <w:t>Usability</w:t>
      </w:r>
      <w:r>
        <w:t>:</w:t>
      </w:r>
      <w:r w:rsidR="00356CD2">
        <w:t xml:space="preserve"> </w:t>
      </w:r>
      <w:r w:rsidR="00F366AF" w:rsidRPr="00F366AF">
        <w:t>The system should be intuitive and easy to use for railway maintenance personnel with minimal technical expertise.</w:t>
      </w:r>
    </w:p>
    <w:p w14:paraId="4AE9044E" w14:textId="77777777" w:rsidR="00F366AF" w:rsidRPr="00F366AF" w:rsidRDefault="00F366AF" w:rsidP="00B50E5E">
      <w:pPr>
        <w:pStyle w:val="NormalWeb"/>
        <w:numPr>
          <w:ilvl w:val="0"/>
          <w:numId w:val="39"/>
        </w:numPr>
        <w:spacing w:line="276" w:lineRule="auto"/>
        <w:jc w:val="both"/>
      </w:pPr>
      <w:r w:rsidRPr="00F366AF">
        <w:rPr>
          <w:b/>
          <w:bCs/>
        </w:rPr>
        <w:t>Reliability:</w:t>
      </w:r>
      <w:r w:rsidRPr="00F366AF">
        <w:t xml:space="preserve"> The system must provide consistent and accurate track detection results, maintaining high availability (99% uptime).</w:t>
      </w:r>
    </w:p>
    <w:p w14:paraId="6856F93A" w14:textId="5A8BD5EF" w:rsidR="00F366AF" w:rsidRPr="00F366AF" w:rsidRDefault="00F366AF" w:rsidP="00B50E5E">
      <w:pPr>
        <w:pStyle w:val="NormalWeb"/>
        <w:numPr>
          <w:ilvl w:val="0"/>
          <w:numId w:val="39"/>
        </w:numPr>
        <w:spacing w:line="276" w:lineRule="auto"/>
        <w:jc w:val="both"/>
      </w:pPr>
      <w:r w:rsidRPr="00F366AF">
        <w:rPr>
          <w:b/>
          <w:bCs/>
        </w:rPr>
        <w:t>Performance:</w:t>
      </w:r>
      <w:r w:rsidRPr="00F366AF">
        <w:t xml:space="preserve"> </w:t>
      </w:r>
      <w:r w:rsidR="000365C4" w:rsidRPr="000365C4">
        <w:t xml:space="preserve">The system should deliver fast response times (under 200 milliseconds) through optimized </w:t>
      </w:r>
      <w:proofErr w:type="spellStart"/>
      <w:r w:rsidR="000365C4" w:rsidRPr="000365C4">
        <w:t>ResNet</w:t>
      </w:r>
      <w:proofErr w:type="spellEnd"/>
      <w:r w:rsidR="000365C4" w:rsidRPr="000365C4">
        <w:t xml:space="preserve"> processing.</w:t>
      </w:r>
    </w:p>
    <w:p w14:paraId="6BA41E8D" w14:textId="12818964" w:rsidR="00F366AF" w:rsidRPr="00F366AF" w:rsidRDefault="00F366AF" w:rsidP="00B50E5E">
      <w:pPr>
        <w:pStyle w:val="NormalWeb"/>
        <w:numPr>
          <w:ilvl w:val="0"/>
          <w:numId w:val="39"/>
        </w:numPr>
        <w:spacing w:line="276" w:lineRule="auto"/>
        <w:jc w:val="both"/>
      </w:pPr>
      <w:r w:rsidRPr="00F366AF">
        <w:rPr>
          <w:b/>
          <w:bCs/>
        </w:rPr>
        <w:t>Scalability:</w:t>
      </w:r>
      <w:r w:rsidRPr="00F366AF">
        <w:t xml:space="preserve"> </w:t>
      </w:r>
      <w:r w:rsidR="000365C4" w:rsidRPr="000365C4">
        <w:t xml:space="preserve">The system must handle increasing data volumes and concurrent users efficiently using scalable </w:t>
      </w:r>
      <w:proofErr w:type="spellStart"/>
      <w:r w:rsidR="000365C4" w:rsidRPr="000365C4">
        <w:t>ResNet</w:t>
      </w:r>
      <w:proofErr w:type="spellEnd"/>
      <w:r w:rsidR="000365C4" w:rsidRPr="000365C4">
        <w:t xml:space="preserve"> architectures.</w:t>
      </w:r>
    </w:p>
    <w:p w14:paraId="12350A6D" w14:textId="601707B4" w:rsidR="00F366AF" w:rsidRPr="00F366AF" w:rsidRDefault="00F366AF" w:rsidP="00B50E5E">
      <w:pPr>
        <w:pStyle w:val="NormalWeb"/>
        <w:numPr>
          <w:ilvl w:val="0"/>
          <w:numId w:val="39"/>
        </w:numPr>
        <w:spacing w:line="276" w:lineRule="auto"/>
        <w:jc w:val="both"/>
      </w:pPr>
      <w:r w:rsidRPr="00F366AF">
        <w:rPr>
          <w:b/>
          <w:bCs/>
        </w:rPr>
        <w:t>Security:</w:t>
      </w:r>
      <w:r w:rsidRPr="00F366AF">
        <w:t xml:space="preserve"> </w:t>
      </w:r>
      <w:r w:rsidR="000365C4" w:rsidRPr="000365C4">
        <w:t xml:space="preserve">Data privacy and protection must be ensured through encryption, secure transmission, and controlled access throughout the </w:t>
      </w:r>
      <w:proofErr w:type="spellStart"/>
      <w:r w:rsidR="000365C4" w:rsidRPr="000365C4">
        <w:t>ResNet</w:t>
      </w:r>
      <w:proofErr w:type="spellEnd"/>
      <w:r w:rsidR="000365C4" w:rsidRPr="000365C4">
        <w:t>-based processing pipeline</w:t>
      </w:r>
    </w:p>
    <w:p w14:paraId="17DDAD2D" w14:textId="260381CC" w:rsidR="00F366AF" w:rsidRPr="00F366AF" w:rsidRDefault="00F366AF" w:rsidP="00B50E5E">
      <w:pPr>
        <w:pStyle w:val="NormalWeb"/>
        <w:numPr>
          <w:ilvl w:val="0"/>
          <w:numId w:val="39"/>
        </w:numPr>
        <w:spacing w:line="276" w:lineRule="auto"/>
        <w:jc w:val="both"/>
      </w:pPr>
      <w:r w:rsidRPr="00F366AF">
        <w:rPr>
          <w:b/>
          <w:bCs/>
        </w:rPr>
        <w:t>Maintainability:</w:t>
      </w:r>
      <w:r w:rsidRPr="00F366AF">
        <w:t xml:space="preserve"> </w:t>
      </w:r>
      <w:r w:rsidR="000365C4" w:rsidRPr="000365C4">
        <w:t xml:space="preserve">The codebase should be modular and well-documented to support easy updates, debugging, and improvements in </w:t>
      </w:r>
      <w:proofErr w:type="spellStart"/>
      <w:r w:rsidR="000365C4" w:rsidRPr="000365C4">
        <w:t>ResNet</w:t>
      </w:r>
      <w:proofErr w:type="spellEnd"/>
      <w:r w:rsidR="000365C4" w:rsidRPr="000365C4">
        <w:t xml:space="preserve"> model configurations.</w:t>
      </w:r>
    </w:p>
    <w:p w14:paraId="2E4945F4" w14:textId="08A0860D" w:rsidR="00F366AF" w:rsidRPr="00F366AF" w:rsidRDefault="00F366AF" w:rsidP="00B50E5E">
      <w:pPr>
        <w:pStyle w:val="NormalWeb"/>
        <w:numPr>
          <w:ilvl w:val="0"/>
          <w:numId w:val="39"/>
        </w:numPr>
        <w:spacing w:line="276" w:lineRule="auto"/>
        <w:jc w:val="both"/>
      </w:pPr>
      <w:r w:rsidRPr="00F366AF">
        <w:rPr>
          <w:b/>
          <w:bCs/>
        </w:rPr>
        <w:t>Portability:</w:t>
      </w:r>
      <w:r w:rsidRPr="00F366AF">
        <w:t xml:space="preserve"> </w:t>
      </w:r>
      <w:r w:rsidR="000365C4" w:rsidRPr="000365C4">
        <w:t xml:space="preserve">The system should be deployable on various edge computing platforms with minimal configuration changes, ensuring compatibility of </w:t>
      </w:r>
      <w:proofErr w:type="spellStart"/>
      <w:r w:rsidR="000365C4" w:rsidRPr="000365C4">
        <w:t>ResNet</w:t>
      </w:r>
      <w:proofErr w:type="spellEnd"/>
      <w:r w:rsidR="000365C4" w:rsidRPr="000365C4">
        <w:t xml:space="preserve"> models across devices.</w:t>
      </w:r>
    </w:p>
    <w:p w14:paraId="4C0D7ABB" w14:textId="32C34126" w:rsidR="00F366AF" w:rsidRPr="00F366AF" w:rsidRDefault="00F366AF" w:rsidP="00B50E5E">
      <w:pPr>
        <w:pStyle w:val="NormalWeb"/>
        <w:numPr>
          <w:ilvl w:val="0"/>
          <w:numId w:val="39"/>
        </w:numPr>
        <w:spacing w:line="276" w:lineRule="auto"/>
        <w:jc w:val="both"/>
      </w:pPr>
      <w:r w:rsidRPr="00F366AF">
        <w:rPr>
          <w:b/>
          <w:bCs/>
        </w:rPr>
        <w:t>Accuracy:</w:t>
      </w:r>
      <w:r w:rsidRPr="00F366AF">
        <w:t xml:space="preserve"> </w:t>
      </w:r>
      <w:r w:rsidR="000365C4" w:rsidRPr="000365C4">
        <w:t xml:space="preserve">The </w:t>
      </w:r>
      <w:proofErr w:type="spellStart"/>
      <w:r w:rsidR="000365C4" w:rsidRPr="000365C4">
        <w:t>ResNet</w:t>
      </w:r>
      <w:proofErr w:type="spellEnd"/>
      <w:r w:rsidR="000365C4" w:rsidRPr="000365C4">
        <w:t>-based track detection models should produce results with a mean Intersection over Union (</w:t>
      </w:r>
      <w:proofErr w:type="spellStart"/>
      <w:r w:rsidR="000365C4" w:rsidRPr="000365C4">
        <w:t>mIoU</w:t>
      </w:r>
      <w:proofErr w:type="spellEnd"/>
      <w:r w:rsidR="000365C4" w:rsidRPr="000365C4">
        <w:t>) of at least 83.3%, delivering improved precision and reliability.</w:t>
      </w:r>
    </w:p>
    <w:p w14:paraId="3C2A30A6" w14:textId="1A897F93" w:rsidR="00F366AF" w:rsidRDefault="00F366AF" w:rsidP="00B50E5E">
      <w:pPr>
        <w:pStyle w:val="NormalWeb"/>
        <w:spacing w:line="276" w:lineRule="auto"/>
        <w:jc w:val="both"/>
      </w:pPr>
      <w:r w:rsidRPr="00F366AF">
        <w:t>These requirements ensure that the railway track detection system is efficient, secure, and user-friendly, meeting the operational needs of railway maintenance personnel.</w:t>
      </w:r>
    </w:p>
    <w:p w14:paraId="71D5BEBA" w14:textId="77777777" w:rsidR="00F366AF" w:rsidRDefault="00F366AF" w:rsidP="00F366AF">
      <w:pPr>
        <w:pStyle w:val="NormalWeb"/>
        <w:jc w:val="both"/>
      </w:pPr>
    </w:p>
    <w:p w14:paraId="7A834B42" w14:textId="77777777" w:rsidR="00F366AF" w:rsidRDefault="00F366AF" w:rsidP="00F366AF">
      <w:pPr>
        <w:pStyle w:val="NormalWeb"/>
        <w:jc w:val="both"/>
      </w:pPr>
    </w:p>
    <w:p w14:paraId="6989B1DF" w14:textId="77777777" w:rsidR="00F366AF" w:rsidRDefault="00F366AF" w:rsidP="00F366AF">
      <w:pPr>
        <w:pStyle w:val="NormalWeb"/>
        <w:jc w:val="both"/>
      </w:pPr>
    </w:p>
    <w:p w14:paraId="6FF3A64D" w14:textId="77777777" w:rsidR="00F366AF" w:rsidRDefault="00F366AF" w:rsidP="00F366AF">
      <w:pPr>
        <w:pStyle w:val="NormalWeb"/>
        <w:jc w:val="both"/>
      </w:pPr>
    </w:p>
    <w:p w14:paraId="36278C9F" w14:textId="77777777" w:rsidR="00F366AF" w:rsidRDefault="00F366AF" w:rsidP="00F366AF">
      <w:pPr>
        <w:pStyle w:val="NormalWeb"/>
        <w:jc w:val="both"/>
      </w:pPr>
    </w:p>
    <w:p w14:paraId="110CD2F8" w14:textId="77777777" w:rsidR="00F366AF" w:rsidRDefault="00F366AF" w:rsidP="00F366AF">
      <w:pPr>
        <w:pStyle w:val="NormalWeb"/>
        <w:jc w:val="both"/>
      </w:pPr>
    </w:p>
    <w:p w14:paraId="6E0E7C58" w14:textId="77777777" w:rsidR="00F366AF" w:rsidRDefault="00F366AF" w:rsidP="00F366AF">
      <w:pPr>
        <w:pStyle w:val="NormalWeb"/>
        <w:jc w:val="both"/>
      </w:pPr>
    </w:p>
    <w:p w14:paraId="7174E5D6" w14:textId="77777777" w:rsidR="00F366AF" w:rsidRDefault="00F366AF" w:rsidP="00F366AF">
      <w:pPr>
        <w:pStyle w:val="NormalWeb"/>
        <w:jc w:val="both"/>
      </w:pPr>
    </w:p>
    <w:p w14:paraId="68AFA712" w14:textId="77777777" w:rsidR="00F366AF" w:rsidRDefault="00F366AF" w:rsidP="00F366AF">
      <w:pPr>
        <w:pStyle w:val="NormalWeb"/>
        <w:jc w:val="both"/>
      </w:pPr>
    </w:p>
    <w:p w14:paraId="3E86B439" w14:textId="77777777" w:rsidR="00F366AF" w:rsidRDefault="00F366AF" w:rsidP="00F366AF">
      <w:pPr>
        <w:pStyle w:val="NormalWeb"/>
        <w:jc w:val="both"/>
      </w:pPr>
    </w:p>
    <w:p w14:paraId="57737756" w14:textId="77777777" w:rsidR="00F366AF" w:rsidRDefault="00F366AF" w:rsidP="00F366AF">
      <w:pPr>
        <w:pStyle w:val="NormalWeb"/>
        <w:jc w:val="both"/>
      </w:pPr>
    </w:p>
    <w:p w14:paraId="56332517" w14:textId="77777777" w:rsidR="003944A5" w:rsidRPr="000B0734" w:rsidRDefault="003944A5" w:rsidP="003944A5">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Other Requirements</w:t>
      </w:r>
    </w:p>
    <w:p w14:paraId="783E4C76" w14:textId="77777777" w:rsidR="003944A5" w:rsidRDefault="003944A5" w:rsidP="003944A5">
      <w:pPr>
        <w:pStyle w:val="BodyText"/>
        <w:pBdr>
          <w:top w:val="none" w:sz="0" w:space="0" w:color="000000"/>
          <w:left w:val="none" w:sz="0" w:space="0" w:color="000000"/>
          <w:bottom w:val="none" w:sz="0" w:space="0" w:color="000000"/>
          <w:right w:val="none" w:sz="0" w:space="0" w:color="000000"/>
        </w:pBdr>
        <w:spacing w:after="240" w:line="276" w:lineRule="auto"/>
        <w:ind w:left="360"/>
        <w:jc w:val="both"/>
        <w:rPr>
          <w:rFonts w:ascii="Times New Roman" w:hAnsi="Times New Roman" w:cs="Times New Roman"/>
          <w:b/>
          <w:bCs/>
          <w:iCs/>
          <w:color w:val="1B1C1D"/>
          <w:sz w:val="24"/>
        </w:rPr>
      </w:pPr>
    </w:p>
    <w:p w14:paraId="0322D8D9" w14:textId="5B5AA4FF" w:rsidR="003944A5" w:rsidRPr="005E5868" w:rsidRDefault="003944A5" w:rsidP="00DF190B">
      <w:pPr>
        <w:pStyle w:val="BodyText"/>
        <w:numPr>
          <w:ilvl w:val="0"/>
          <w:numId w:val="40"/>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5E5868">
        <w:rPr>
          <w:rFonts w:ascii="Times New Roman" w:hAnsi="Times New Roman" w:cs="Times New Roman"/>
          <w:b/>
          <w:bCs/>
          <w:iCs/>
          <w:color w:val="1B1C1D"/>
          <w:sz w:val="24"/>
        </w:rPr>
        <w:t>Documentation</w:t>
      </w:r>
    </w:p>
    <w:p w14:paraId="31B3A418" w14:textId="3DDF003A" w:rsidR="003944A5" w:rsidRPr="005E5868" w:rsidRDefault="00DC40F8" w:rsidP="00B50E5E">
      <w:pPr>
        <w:pStyle w:val="BodyText"/>
        <w:numPr>
          <w:ilvl w:val="1"/>
          <w:numId w:val="48"/>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5E5868">
        <w:rPr>
          <w:rFonts w:ascii="Times New Roman" w:hAnsi="Times New Roman" w:cs="Times New Roman"/>
          <w:b/>
          <w:bCs/>
          <w:iCs/>
          <w:color w:val="1B1C1D"/>
          <w:sz w:val="24"/>
        </w:rPr>
        <w:t>User Manual:</w:t>
      </w:r>
      <w:r w:rsidRPr="005E5868">
        <w:rPr>
          <w:rFonts w:ascii="Times New Roman" w:hAnsi="Times New Roman" w:cs="Times New Roman"/>
          <w:iCs/>
          <w:color w:val="1B1C1D"/>
          <w:sz w:val="24"/>
        </w:rPr>
        <w:t xml:space="preserve"> A comprehensive guide will be provided to assist railway maintenance personnel in uploading data, interpreting detection results, and exporting reports.</w:t>
      </w:r>
    </w:p>
    <w:p w14:paraId="0A58DB18" w14:textId="0E16CA5C" w:rsidR="003944A5" w:rsidRPr="005E5868" w:rsidRDefault="003944A5" w:rsidP="00B50E5E">
      <w:pPr>
        <w:pStyle w:val="BodyText"/>
        <w:numPr>
          <w:ilvl w:val="1"/>
          <w:numId w:val="48"/>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5E5868">
        <w:rPr>
          <w:rFonts w:ascii="Times New Roman" w:hAnsi="Times New Roman" w:cs="Times New Roman"/>
          <w:b/>
          <w:bCs/>
          <w:iCs/>
          <w:color w:val="1B1C1D"/>
          <w:sz w:val="24"/>
        </w:rPr>
        <w:t>Technical documentation</w:t>
      </w:r>
      <w:r w:rsidR="0012392E" w:rsidRPr="005E5868">
        <w:rPr>
          <w:rFonts w:ascii="Times New Roman" w:hAnsi="Times New Roman" w:cs="Times New Roman"/>
          <w:b/>
          <w:bCs/>
          <w:iCs/>
          <w:color w:val="1B1C1D"/>
          <w:sz w:val="24"/>
        </w:rPr>
        <w:t>:</w:t>
      </w:r>
      <w:r w:rsidR="0012392E" w:rsidRPr="005E5868">
        <w:rPr>
          <w:rFonts w:ascii="Times New Roman" w:hAnsi="Times New Roman" w:cs="Times New Roman"/>
          <w:b/>
          <w:bCs/>
        </w:rPr>
        <w:t xml:space="preserve"> </w:t>
      </w:r>
      <w:r w:rsidR="0012392E" w:rsidRPr="005E5868">
        <w:rPr>
          <w:rFonts w:ascii="Times New Roman" w:hAnsi="Times New Roman" w:cs="Times New Roman"/>
          <w:iCs/>
          <w:color w:val="1B1C1D"/>
          <w:sz w:val="24"/>
        </w:rPr>
        <w:t>Detailed documentation will include system architecture, data flow, semantic segmentation model and deployment instructions for developers and system maintainers.</w:t>
      </w:r>
    </w:p>
    <w:p w14:paraId="0DD9DA13" w14:textId="77777777" w:rsidR="003944A5" w:rsidRPr="005E5868" w:rsidRDefault="003944A5" w:rsidP="00DF190B">
      <w:pPr>
        <w:pStyle w:val="BodyText"/>
        <w:numPr>
          <w:ilvl w:val="0"/>
          <w:numId w:val="40"/>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5E5868">
        <w:rPr>
          <w:rFonts w:ascii="Times New Roman" w:hAnsi="Times New Roman" w:cs="Times New Roman"/>
          <w:b/>
          <w:bCs/>
          <w:iCs/>
          <w:color w:val="1B1C1D"/>
          <w:sz w:val="24"/>
        </w:rPr>
        <w:t>Training</w:t>
      </w:r>
    </w:p>
    <w:p w14:paraId="6F70A7B2" w14:textId="24241ED3" w:rsidR="00052153" w:rsidRPr="005E5868" w:rsidRDefault="00052153" w:rsidP="00B50E5E">
      <w:pPr>
        <w:pStyle w:val="BodyText"/>
        <w:numPr>
          <w:ilvl w:val="1"/>
          <w:numId w:val="49"/>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rPr>
      </w:pPr>
      <w:r w:rsidRPr="005E5868">
        <w:rPr>
          <w:rFonts w:ascii="Times New Roman" w:hAnsi="Times New Roman" w:cs="Times New Roman"/>
          <w:b/>
          <w:bCs/>
          <w:iCs/>
          <w:color w:val="1B1C1D"/>
          <w:sz w:val="24"/>
        </w:rPr>
        <w:t>T</w:t>
      </w:r>
      <w:r w:rsidRPr="005E5868">
        <w:rPr>
          <w:rFonts w:ascii="Times New Roman" w:hAnsi="Times New Roman" w:cs="Times New Roman"/>
          <w:b/>
          <w:bCs/>
          <w:iCs/>
          <w:color w:val="1B1C1D"/>
        </w:rPr>
        <w:t>raining Materials:</w:t>
      </w:r>
      <w:r w:rsidRPr="005E5868">
        <w:rPr>
          <w:rFonts w:ascii="Times New Roman" w:hAnsi="Times New Roman" w:cs="Times New Roman"/>
          <w:iCs/>
          <w:color w:val="1B1C1D"/>
        </w:rPr>
        <w:t xml:space="preserve"> </w:t>
      </w:r>
      <w:r w:rsidRPr="008F3A3D">
        <w:rPr>
          <w:rFonts w:ascii="Times New Roman" w:hAnsi="Times New Roman" w:cs="Times New Roman"/>
          <w:iCs/>
          <w:color w:val="1B1C1D"/>
          <w:sz w:val="24"/>
          <w:szCs w:val="24"/>
        </w:rPr>
        <w:t>Basic training materials, such as video tutorials or PDF guides, will be available to users for self-paced learning.</w:t>
      </w:r>
    </w:p>
    <w:p w14:paraId="4FDE443C" w14:textId="4EA6EA55" w:rsidR="00052153" w:rsidRPr="00052153" w:rsidRDefault="00052153" w:rsidP="00B50E5E">
      <w:pPr>
        <w:pStyle w:val="BodyText"/>
        <w:numPr>
          <w:ilvl w:val="1"/>
          <w:numId w:val="49"/>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052153">
        <w:rPr>
          <w:rFonts w:ascii="Times New Roman" w:hAnsi="Times New Roman" w:cs="Times New Roman"/>
          <w:b/>
          <w:bCs/>
          <w:iCs/>
          <w:color w:val="1B1C1D"/>
          <w:sz w:val="24"/>
        </w:rPr>
        <w:t>User Interface:</w:t>
      </w:r>
      <w:r w:rsidRPr="00052153">
        <w:rPr>
          <w:rFonts w:ascii="Times New Roman" w:hAnsi="Times New Roman" w:cs="Times New Roman"/>
          <w:iCs/>
          <w:color w:val="1B1C1D"/>
          <w:sz w:val="24"/>
        </w:rPr>
        <w:t xml:space="preserve"> The system's intuitive design minimizes the need for formal training, assuming users are familiar with standard web interfaces and file uploads.</w:t>
      </w:r>
    </w:p>
    <w:p w14:paraId="1F6AE0B0" w14:textId="7131553B" w:rsidR="003944A5" w:rsidRPr="005E5868" w:rsidRDefault="00052153" w:rsidP="00B50E5E">
      <w:pPr>
        <w:pStyle w:val="BodyText"/>
        <w:numPr>
          <w:ilvl w:val="1"/>
          <w:numId w:val="49"/>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052153">
        <w:rPr>
          <w:rFonts w:ascii="Times New Roman" w:hAnsi="Times New Roman" w:cs="Times New Roman"/>
          <w:b/>
          <w:bCs/>
          <w:iCs/>
          <w:color w:val="1B1C1D"/>
          <w:sz w:val="24"/>
        </w:rPr>
        <w:t>In-App Assistance:</w:t>
      </w:r>
      <w:r w:rsidRPr="00052153">
        <w:rPr>
          <w:rFonts w:ascii="Times New Roman" w:hAnsi="Times New Roman" w:cs="Times New Roman"/>
          <w:iCs/>
          <w:color w:val="1B1C1D"/>
          <w:sz w:val="24"/>
        </w:rPr>
        <w:t xml:space="preserve"> The system will include in-app tooltips or help text to assist first-time users.</w:t>
      </w:r>
    </w:p>
    <w:p w14:paraId="623A81B9" w14:textId="77777777" w:rsidR="003944A5" w:rsidRPr="005E5868" w:rsidRDefault="003944A5" w:rsidP="00DF190B">
      <w:pPr>
        <w:pStyle w:val="BodyText"/>
        <w:numPr>
          <w:ilvl w:val="0"/>
          <w:numId w:val="40"/>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5E5868">
        <w:rPr>
          <w:rFonts w:ascii="Times New Roman" w:hAnsi="Times New Roman" w:cs="Times New Roman"/>
          <w:b/>
          <w:bCs/>
          <w:iCs/>
          <w:color w:val="1B1C1D"/>
          <w:sz w:val="24"/>
        </w:rPr>
        <w:t>Compliance</w:t>
      </w:r>
    </w:p>
    <w:p w14:paraId="2E0B939A" w14:textId="12F74315" w:rsidR="009D06F8" w:rsidRPr="005E5868" w:rsidRDefault="009D06F8" w:rsidP="00B50E5E">
      <w:pPr>
        <w:pStyle w:val="BodyText"/>
        <w:numPr>
          <w:ilvl w:val="1"/>
          <w:numId w:val="50"/>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rPr>
      </w:pPr>
      <w:r w:rsidRPr="005E5868">
        <w:rPr>
          <w:rFonts w:ascii="Times New Roman" w:hAnsi="Times New Roman" w:cs="Times New Roman"/>
          <w:b/>
          <w:bCs/>
          <w:iCs/>
          <w:color w:val="1B1C1D"/>
        </w:rPr>
        <w:t>Data Privacy:</w:t>
      </w:r>
      <w:r w:rsidRPr="005E5868">
        <w:rPr>
          <w:rFonts w:ascii="Times New Roman" w:hAnsi="Times New Roman" w:cs="Times New Roman"/>
          <w:iCs/>
          <w:color w:val="1B1C1D"/>
        </w:rPr>
        <w:t xml:space="preserve"> The system will comply with relevant data privacy regulations, including GDPR (EU) and CCPA (California). All input data will be anonymized or pseudonymized before processing.</w:t>
      </w:r>
    </w:p>
    <w:p w14:paraId="0D2A4BA6" w14:textId="55694230" w:rsidR="009D06F8" w:rsidRPr="009D06F8" w:rsidRDefault="009D06F8" w:rsidP="00B50E5E">
      <w:pPr>
        <w:pStyle w:val="BodyText"/>
        <w:numPr>
          <w:ilvl w:val="1"/>
          <w:numId w:val="50"/>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9D06F8">
        <w:rPr>
          <w:rFonts w:ascii="Times New Roman" w:hAnsi="Times New Roman" w:cs="Times New Roman"/>
          <w:b/>
          <w:bCs/>
          <w:iCs/>
          <w:color w:val="1B1C1D"/>
          <w:sz w:val="24"/>
        </w:rPr>
        <w:t>Data Storage:</w:t>
      </w:r>
      <w:r w:rsidRPr="009D06F8">
        <w:rPr>
          <w:rFonts w:ascii="Times New Roman" w:hAnsi="Times New Roman" w:cs="Times New Roman"/>
          <w:iCs/>
          <w:color w:val="1B1C1D"/>
          <w:sz w:val="24"/>
        </w:rPr>
        <w:t xml:space="preserve"> No personal or sensitive data will be stored permanently unless explicitly permitted. Encrypted storage solutions will be employed where necessary.</w:t>
      </w:r>
    </w:p>
    <w:p w14:paraId="5ABCDDB7" w14:textId="70E2644F" w:rsidR="003944A5" w:rsidRPr="005E5868" w:rsidRDefault="009D06F8" w:rsidP="00B50E5E">
      <w:pPr>
        <w:pStyle w:val="BodyText"/>
        <w:numPr>
          <w:ilvl w:val="1"/>
          <w:numId w:val="50"/>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9D06F8">
        <w:rPr>
          <w:rFonts w:ascii="Times New Roman" w:hAnsi="Times New Roman" w:cs="Times New Roman"/>
          <w:b/>
          <w:bCs/>
          <w:iCs/>
          <w:color w:val="1B1C1D"/>
          <w:sz w:val="24"/>
        </w:rPr>
        <w:t>Secure Transmission:</w:t>
      </w:r>
      <w:r w:rsidRPr="009D06F8">
        <w:rPr>
          <w:rFonts w:ascii="Times New Roman" w:hAnsi="Times New Roman" w:cs="Times New Roman"/>
          <w:iCs/>
          <w:color w:val="1B1C1D"/>
          <w:sz w:val="24"/>
        </w:rPr>
        <w:t xml:space="preserve"> The system will use HTTPS to encrypt all data transmissions between client and server, ensuring secure communication.</w:t>
      </w:r>
    </w:p>
    <w:p w14:paraId="1A92916C" w14:textId="77777777" w:rsidR="003944A5" w:rsidRPr="005E5868" w:rsidRDefault="003944A5" w:rsidP="00DF190B">
      <w:pPr>
        <w:pStyle w:val="BodyText"/>
        <w:numPr>
          <w:ilvl w:val="0"/>
          <w:numId w:val="40"/>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5E5868">
        <w:rPr>
          <w:rFonts w:ascii="Times New Roman" w:hAnsi="Times New Roman" w:cs="Times New Roman"/>
          <w:b/>
          <w:bCs/>
          <w:iCs/>
          <w:color w:val="1B1C1D"/>
          <w:sz w:val="24"/>
        </w:rPr>
        <w:t>Backup &amp; Recovery</w:t>
      </w:r>
    </w:p>
    <w:p w14:paraId="14DEBDD3" w14:textId="73E867B1" w:rsidR="009B042E" w:rsidRPr="005E5868" w:rsidRDefault="009B042E" w:rsidP="00B50E5E">
      <w:pPr>
        <w:pStyle w:val="BodyText"/>
        <w:numPr>
          <w:ilvl w:val="1"/>
          <w:numId w:val="51"/>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5E5868">
        <w:rPr>
          <w:rFonts w:ascii="Times New Roman" w:hAnsi="Times New Roman" w:cs="Times New Roman"/>
          <w:b/>
          <w:bCs/>
          <w:iCs/>
          <w:color w:val="1B1C1D"/>
          <w:sz w:val="24"/>
        </w:rPr>
        <w:t>Automated Backups:</w:t>
      </w:r>
      <w:r w:rsidRPr="005E5868">
        <w:rPr>
          <w:rFonts w:ascii="Times New Roman" w:hAnsi="Times New Roman" w:cs="Times New Roman"/>
          <w:iCs/>
          <w:color w:val="1B1C1D"/>
          <w:sz w:val="24"/>
        </w:rPr>
        <w:t xml:space="preserve"> The system will implement automated backups for configuration files and processed data (if stored), ensuring data integrity.</w:t>
      </w:r>
    </w:p>
    <w:p w14:paraId="3CEBF5F6" w14:textId="61D8C095" w:rsidR="004D19CD" w:rsidRPr="000365C4" w:rsidRDefault="004D19CD" w:rsidP="00B50E5E">
      <w:pPr>
        <w:pStyle w:val="BodyText"/>
        <w:numPr>
          <w:ilvl w:val="1"/>
          <w:numId w:val="51"/>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4D19CD">
        <w:rPr>
          <w:rFonts w:ascii="Times New Roman" w:hAnsi="Times New Roman" w:cs="Times New Roman"/>
          <w:b/>
          <w:bCs/>
          <w:iCs/>
          <w:color w:val="1B1C1D"/>
          <w:sz w:val="24"/>
        </w:rPr>
        <w:t>Disaster Recovery Plan:</w:t>
      </w:r>
      <w:r w:rsidRPr="004D19CD">
        <w:rPr>
          <w:rFonts w:ascii="Times New Roman" w:hAnsi="Times New Roman" w:cs="Times New Roman"/>
          <w:iCs/>
          <w:color w:val="1B1C1D"/>
          <w:sz w:val="24"/>
        </w:rPr>
        <w:t xml:space="preserve"> A comprehensive disaster recovery plan will be in place to restore functionality in case of data loss, corruption, or platform failure</w:t>
      </w:r>
      <w:r w:rsidRPr="005E5868">
        <w:rPr>
          <w:rFonts w:ascii="Times New Roman" w:hAnsi="Times New Roman" w:cs="Times New Roman"/>
          <w:iCs/>
          <w:color w:val="1B1C1D"/>
          <w:sz w:val="24"/>
        </w:rPr>
        <w:t>.</w:t>
      </w:r>
    </w:p>
    <w:p w14:paraId="6DE18933" w14:textId="77777777" w:rsidR="00683DCA" w:rsidRPr="0072627D" w:rsidRDefault="00683DCA" w:rsidP="004D19CD">
      <w:pPr>
        <w:pStyle w:val="BodyText"/>
        <w:pBdr>
          <w:top w:val="none" w:sz="0" w:space="0" w:color="000000"/>
          <w:left w:val="none" w:sz="0" w:space="0" w:color="000000"/>
          <w:bottom w:val="none" w:sz="0" w:space="0" w:color="000000"/>
          <w:right w:val="none" w:sz="0" w:space="0" w:color="000000"/>
        </w:pBdr>
        <w:spacing w:after="240" w:line="276" w:lineRule="auto"/>
        <w:ind w:left="1440"/>
        <w:jc w:val="both"/>
        <w:rPr>
          <w:rFonts w:ascii="Times New Roman" w:hAnsi="Times New Roman" w:cs="Times New Roman"/>
          <w:iCs/>
          <w:color w:val="1B1C1D"/>
          <w:sz w:val="24"/>
        </w:rPr>
      </w:pPr>
    </w:p>
    <w:p w14:paraId="152401BB" w14:textId="77777777" w:rsidR="003944A5" w:rsidRPr="0072627D" w:rsidRDefault="003944A5" w:rsidP="00DF190B">
      <w:pPr>
        <w:pStyle w:val="BodyText"/>
        <w:numPr>
          <w:ilvl w:val="0"/>
          <w:numId w:val="40"/>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72627D">
        <w:rPr>
          <w:rFonts w:ascii="Times New Roman" w:hAnsi="Times New Roman" w:cs="Times New Roman"/>
          <w:b/>
          <w:bCs/>
          <w:iCs/>
          <w:color w:val="1B1C1D"/>
          <w:sz w:val="24"/>
        </w:rPr>
        <w:lastRenderedPageBreak/>
        <w:t>Support &amp; Integration</w:t>
      </w:r>
    </w:p>
    <w:p w14:paraId="00306D41" w14:textId="7D35EF89" w:rsidR="00760F5E" w:rsidRPr="008F3A3D" w:rsidRDefault="00760F5E" w:rsidP="00417AD4">
      <w:pPr>
        <w:pStyle w:val="BodyText"/>
        <w:numPr>
          <w:ilvl w:val="1"/>
          <w:numId w:val="52"/>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szCs w:val="24"/>
        </w:rPr>
      </w:pPr>
      <w:r w:rsidRPr="008F3A3D">
        <w:rPr>
          <w:rFonts w:ascii="Times New Roman" w:hAnsi="Times New Roman" w:cs="Times New Roman"/>
          <w:b/>
          <w:bCs/>
          <w:iCs/>
          <w:color w:val="1B1C1D"/>
          <w:sz w:val="24"/>
          <w:szCs w:val="24"/>
        </w:rPr>
        <w:t>User Support:</w:t>
      </w:r>
      <w:r w:rsidRPr="008F3A3D">
        <w:rPr>
          <w:rFonts w:ascii="Times New Roman" w:hAnsi="Times New Roman" w:cs="Times New Roman"/>
          <w:iCs/>
          <w:color w:val="1B1C1D"/>
          <w:sz w:val="24"/>
          <w:szCs w:val="24"/>
        </w:rPr>
        <w:t xml:space="preserve"> Users will have access to basic support, such as a helpdesk email or ticketing system, for reporting issues or requesting assistance.</w:t>
      </w:r>
    </w:p>
    <w:p w14:paraId="5CDC157A" w14:textId="4C29D2E4" w:rsidR="00760F5E" w:rsidRPr="00760F5E" w:rsidRDefault="00760F5E" w:rsidP="00417AD4">
      <w:pPr>
        <w:pStyle w:val="BodyText"/>
        <w:numPr>
          <w:ilvl w:val="1"/>
          <w:numId w:val="52"/>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760F5E">
        <w:rPr>
          <w:rFonts w:ascii="Times New Roman" w:hAnsi="Times New Roman" w:cs="Times New Roman"/>
          <w:b/>
          <w:bCs/>
          <w:iCs/>
          <w:color w:val="1B1C1D"/>
          <w:sz w:val="24"/>
        </w:rPr>
        <w:t>Maintenance Procedures:</w:t>
      </w:r>
      <w:r w:rsidRPr="00760F5E">
        <w:rPr>
          <w:rFonts w:ascii="Times New Roman" w:hAnsi="Times New Roman" w:cs="Times New Roman"/>
          <w:iCs/>
          <w:color w:val="1B1C1D"/>
          <w:sz w:val="24"/>
        </w:rPr>
        <w:t xml:space="preserve"> Maintenance tasks (e.g., model updates, system optimizations) will follow a structured version control and release process to ensure system stability.</w:t>
      </w:r>
    </w:p>
    <w:p w14:paraId="699C1563" w14:textId="509D0813" w:rsidR="003944A5" w:rsidRPr="008532AC" w:rsidRDefault="00760F5E" w:rsidP="00417AD4">
      <w:pPr>
        <w:pStyle w:val="BodyText"/>
        <w:numPr>
          <w:ilvl w:val="1"/>
          <w:numId w:val="52"/>
        </w:numPr>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760F5E">
        <w:rPr>
          <w:rFonts w:ascii="Times New Roman" w:hAnsi="Times New Roman" w:cs="Times New Roman"/>
          <w:b/>
          <w:bCs/>
          <w:iCs/>
          <w:color w:val="1B1C1D"/>
          <w:sz w:val="24"/>
        </w:rPr>
        <w:t>System Integration:</w:t>
      </w:r>
      <w:r w:rsidRPr="00760F5E">
        <w:rPr>
          <w:rFonts w:ascii="Times New Roman" w:hAnsi="Times New Roman" w:cs="Times New Roman"/>
          <w:iCs/>
          <w:color w:val="1B1C1D"/>
          <w:sz w:val="24"/>
        </w:rPr>
        <w:t xml:space="preserve"> The system will be designed to integrate with other tools (e.g., asset management systems, maintenance scheduling platforms) through APIs or exportable formats, facilitating future scalability and interoperability.</w:t>
      </w:r>
    </w:p>
    <w:p w14:paraId="31DEC513" w14:textId="0DD721CA" w:rsidR="00760F5E" w:rsidRDefault="008F3A3D"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r w:rsidRPr="008F3A3D">
        <w:rPr>
          <w:rFonts w:ascii="Times New Roman" w:hAnsi="Times New Roman" w:cs="Times New Roman"/>
          <w:iCs/>
          <w:color w:val="1B1C1D"/>
          <w:sz w:val="24"/>
        </w:rPr>
        <w:t xml:space="preserve">This comprehensive approach ensures that the railway track detection system using </w:t>
      </w:r>
      <w:proofErr w:type="spellStart"/>
      <w:r w:rsidRPr="008F3A3D">
        <w:rPr>
          <w:rFonts w:ascii="Times New Roman" w:hAnsi="Times New Roman" w:cs="Times New Roman"/>
          <w:iCs/>
          <w:color w:val="1B1C1D"/>
          <w:sz w:val="24"/>
        </w:rPr>
        <w:t>ResNet</w:t>
      </w:r>
      <w:proofErr w:type="spellEnd"/>
      <w:r w:rsidRPr="008F3A3D">
        <w:rPr>
          <w:rFonts w:ascii="Times New Roman" w:hAnsi="Times New Roman" w:cs="Times New Roman"/>
          <w:iCs/>
          <w:color w:val="1B1C1D"/>
          <w:sz w:val="24"/>
        </w:rPr>
        <w:t xml:space="preserve"> is user-friendly, compliant with data privacy regulations, and equipped with robust support and integration capabilities.</w:t>
      </w:r>
    </w:p>
    <w:p w14:paraId="5AF0EC3E" w14:textId="77777777"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p>
    <w:p w14:paraId="16C8EB9B" w14:textId="77777777"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p>
    <w:p w14:paraId="59B137AF" w14:textId="77777777"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p>
    <w:p w14:paraId="108F224B" w14:textId="77777777"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p>
    <w:p w14:paraId="0D7A4FEA" w14:textId="77777777"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p>
    <w:p w14:paraId="647F66A2" w14:textId="77777777"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p>
    <w:p w14:paraId="0B208952" w14:textId="77777777"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p>
    <w:p w14:paraId="221BB45C" w14:textId="77777777"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p>
    <w:p w14:paraId="6BBD937F" w14:textId="77777777"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p>
    <w:p w14:paraId="70F5F23B" w14:textId="77777777"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pPr>
    </w:p>
    <w:p w14:paraId="2EDDDBE8" w14:textId="47AD562F" w:rsidR="00356CD2" w:rsidRDefault="00356CD2" w:rsidP="00760F5E">
      <w:pPr>
        <w:pStyle w:val="BodyText"/>
        <w:pBdr>
          <w:top w:val="none" w:sz="0" w:space="0" w:color="000000"/>
          <w:left w:val="none" w:sz="0" w:space="0" w:color="000000"/>
          <w:bottom w:val="none" w:sz="0" w:space="0" w:color="000000"/>
          <w:right w:val="none" w:sz="0" w:space="0" w:color="000000"/>
        </w:pBdr>
        <w:spacing w:after="240" w:line="276" w:lineRule="auto"/>
        <w:jc w:val="both"/>
        <w:rPr>
          <w:rFonts w:ascii="Times New Roman" w:hAnsi="Times New Roman" w:cs="Times New Roman"/>
          <w:iCs/>
          <w:color w:val="1B1C1D"/>
          <w:sz w:val="24"/>
        </w:rPr>
        <w:sectPr w:rsidR="00356CD2" w:rsidSect="003944A5">
          <w:footerReference w:type="first" r:id="rId18"/>
          <w:pgSz w:w="11906" w:h="16838"/>
          <w:pgMar w:top="1276" w:right="1440" w:bottom="992" w:left="1440" w:header="709" w:footer="709" w:gutter="0"/>
          <w:pgNumType w:start="1"/>
          <w:cols w:space="708"/>
          <w:titlePg/>
          <w:docGrid w:linePitch="360"/>
        </w:sectPr>
      </w:pPr>
    </w:p>
    <w:p w14:paraId="561D4FAB" w14:textId="77777777" w:rsidR="00052756" w:rsidRPr="000B0734" w:rsidRDefault="00052756" w:rsidP="00052756">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References</w:t>
      </w:r>
    </w:p>
    <w:p w14:paraId="3D86429D" w14:textId="77777777" w:rsidR="00052756" w:rsidRPr="00255D44" w:rsidRDefault="00052756" w:rsidP="00052756">
      <w:pPr>
        <w:spacing w:line="276" w:lineRule="auto"/>
        <w:ind w:left="720"/>
        <w:rPr>
          <w:rFonts w:cstheme="minorHAnsi"/>
          <w:color w:val="FFFFFF"/>
        </w:rPr>
      </w:pPr>
    </w:p>
    <w:p w14:paraId="62B665A9" w14:textId="56616CAC" w:rsidR="00052756" w:rsidRPr="00521046" w:rsidRDefault="00255D44" w:rsidP="00DF190B">
      <w:pPr>
        <w:pStyle w:val="ListParagraph"/>
        <w:numPr>
          <w:ilvl w:val="0"/>
          <w:numId w:val="36"/>
        </w:numPr>
        <w:jc w:val="both"/>
        <w:rPr>
          <w:rFonts w:ascii="Times New Roman" w:hAnsi="Times New Roman" w:cs="Times New Roman"/>
          <w:sz w:val="24"/>
          <w:szCs w:val="24"/>
          <w:lang w:eastAsia="zh-CN" w:bidi="he-IL"/>
        </w:rPr>
      </w:pPr>
      <w:proofErr w:type="spellStart"/>
      <w:r w:rsidRPr="00255D44">
        <w:rPr>
          <w:rFonts w:ascii="Times New Roman" w:hAnsi="Times New Roman" w:cs="Times New Roman"/>
          <w:sz w:val="24"/>
          <w:szCs w:val="24"/>
          <w:lang w:eastAsia="zh-CN" w:bidi="he-IL"/>
        </w:rPr>
        <w:t>Khrueakhrai</w:t>
      </w:r>
      <w:proofErr w:type="spellEnd"/>
      <w:r w:rsidRPr="00255D44">
        <w:rPr>
          <w:rFonts w:ascii="Times New Roman" w:hAnsi="Times New Roman" w:cs="Times New Roman"/>
          <w:sz w:val="24"/>
          <w:szCs w:val="24"/>
          <w:lang w:eastAsia="zh-CN" w:bidi="he-IL"/>
        </w:rPr>
        <w:t xml:space="preserve">, S., &amp; </w:t>
      </w:r>
      <w:proofErr w:type="spellStart"/>
      <w:r w:rsidRPr="00255D44">
        <w:rPr>
          <w:rFonts w:ascii="Times New Roman" w:hAnsi="Times New Roman" w:cs="Times New Roman"/>
          <w:sz w:val="24"/>
          <w:szCs w:val="24"/>
          <w:lang w:eastAsia="zh-CN" w:bidi="he-IL"/>
        </w:rPr>
        <w:t>Srinonchat</w:t>
      </w:r>
      <w:proofErr w:type="spellEnd"/>
      <w:r w:rsidRPr="00255D44">
        <w:rPr>
          <w:rFonts w:ascii="Times New Roman" w:hAnsi="Times New Roman" w:cs="Times New Roman"/>
          <w:sz w:val="24"/>
          <w:szCs w:val="24"/>
          <w:lang w:eastAsia="zh-CN" w:bidi="he-IL"/>
        </w:rPr>
        <w:t xml:space="preserve">, W. (2025). Railway Track Detection Based on </w:t>
      </w:r>
      <w:proofErr w:type="spellStart"/>
      <w:r w:rsidR="00CF579D">
        <w:rPr>
          <w:rFonts w:ascii="Times New Roman" w:hAnsi="Times New Roman" w:cs="Times New Roman"/>
          <w:sz w:val="24"/>
          <w:szCs w:val="24"/>
          <w:lang w:eastAsia="zh-CN" w:bidi="he-IL"/>
        </w:rPr>
        <w:t>Res</w:t>
      </w:r>
      <w:r w:rsidRPr="00255D44">
        <w:rPr>
          <w:rFonts w:ascii="Times New Roman" w:hAnsi="Times New Roman" w:cs="Times New Roman"/>
          <w:sz w:val="24"/>
          <w:szCs w:val="24"/>
          <w:lang w:eastAsia="zh-CN" w:bidi="he-IL"/>
        </w:rPr>
        <w:t>Net</w:t>
      </w:r>
      <w:proofErr w:type="spellEnd"/>
      <w:r w:rsidRPr="00255D44">
        <w:rPr>
          <w:rFonts w:ascii="Times New Roman" w:hAnsi="Times New Roman" w:cs="Times New Roman"/>
          <w:sz w:val="24"/>
          <w:szCs w:val="24"/>
          <w:lang w:eastAsia="zh-CN" w:bidi="he-IL"/>
        </w:rPr>
        <w:t xml:space="preserve"> Deep Learning. </w:t>
      </w:r>
      <w:r w:rsidRPr="00255D44">
        <w:rPr>
          <w:rFonts w:ascii="Times New Roman" w:hAnsi="Times New Roman" w:cs="Times New Roman"/>
          <w:i/>
          <w:iCs/>
          <w:sz w:val="24"/>
          <w:szCs w:val="24"/>
          <w:lang w:eastAsia="zh-CN" w:bidi="he-IL"/>
        </w:rPr>
        <w:t>ResearchGate</w:t>
      </w:r>
      <w:r w:rsidRPr="00255D44">
        <w:rPr>
          <w:rFonts w:ascii="Times New Roman" w:hAnsi="Times New Roman" w:cs="Times New Roman"/>
          <w:sz w:val="24"/>
          <w:szCs w:val="24"/>
          <w:lang w:eastAsia="zh-CN" w:bidi="he-IL"/>
        </w:rPr>
        <w:t>.</w:t>
      </w:r>
    </w:p>
    <w:p w14:paraId="0A67026D" w14:textId="6AE41D03" w:rsidR="00052756" w:rsidRPr="00235CA9" w:rsidRDefault="00AD6D53" w:rsidP="00DF190B">
      <w:pPr>
        <w:pStyle w:val="ListParagraph"/>
        <w:numPr>
          <w:ilvl w:val="0"/>
          <w:numId w:val="36"/>
        </w:numPr>
        <w:jc w:val="both"/>
        <w:rPr>
          <w:rFonts w:ascii="Times New Roman" w:hAnsi="Times New Roman" w:cs="Times New Roman"/>
          <w:sz w:val="24"/>
          <w:szCs w:val="24"/>
          <w:lang w:eastAsia="zh-CN" w:bidi="he-IL"/>
        </w:rPr>
      </w:pPr>
      <w:r w:rsidRPr="00AD6D53">
        <w:rPr>
          <w:rFonts w:ascii="Times New Roman" w:hAnsi="Times New Roman" w:cs="Times New Roman"/>
          <w:sz w:val="24"/>
          <w:szCs w:val="24"/>
          <w:lang w:eastAsia="zh-CN" w:bidi="he-IL"/>
        </w:rPr>
        <w:t xml:space="preserve">Chen, Z. (2024). </w:t>
      </w:r>
      <w:proofErr w:type="spellStart"/>
      <w:r w:rsidRPr="00AD6D53">
        <w:rPr>
          <w:rFonts w:ascii="Times New Roman" w:hAnsi="Times New Roman" w:cs="Times New Roman"/>
          <w:sz w:val="24"/>
          <w:szCs w:val="24"/>
          <w:lang w:eastAsia="zh-CN" w:bidi="he-IL"/>
        </w:rPr>
        <w:t>RailSegVITNet</w:t>
      </w:r>
      <w:proofErr w:type="spellEnd"/>
      <w:r w:rsidRPr="00AD6D53">
        <w:rPr>
          <w:rFonts w:ascii="Times New Roman" w:hAnsi="Times New Roman" w:cs="Times New Roman"/>
          <w:sz w:val="24"/>
          <w:szCs w:val="24"/>
          <w:lang w:eastAsia="zh-CN" w:bidi="he-IL"/>
        </w:rPr>
        <w:t xml:space="preserve">: A Lightweight </w:t>
      </w:r>
      <w:proofErr w:type="spellStart"/>
      <w:r w:rsidRPr="00AD6D53">
        <w:rPr>
          <w:rFonts w:ascii="Times New Roman" w:hAnsi="Times New Roman" w:cs="Times New Roman"/>
          <w:sz w:val="24"/>
          <w:szCs w:val="24"/>
          <w:lang w:eastAsia="zh-CN" w:bidi="he-IL"/>
        </w:rPr>
        <w:t>ViT</w:t>
      </w:r>
      <w:proofErr w:type="spellEnd"/>
      <w:r w:rsidRPr="00AD6D53">
        <w:rPr>
          <w:rFonts w:ascii="Times New Roman" w:hAnsi="Times New Roman" w:cs="Times New Roman"/>
          <w:sz w:val="24"/>
          <w:szCs w:val="24"/>
          <w:lang w:eastAsia="zh-CN" w:bidi="he-IL"/>
        </w:rPr>
        <w:t xml:space="preserve">-Based Real-Time Track Detection Model. </w:t>
      </w:r>
      <w:r w:rsidRPr="00AD6D53">
        <w:rPr>
          <w:rFonts w:ascii="Times New Roman" w:hAnsi="Times New Roman" w:cs="Times New Roman"/>
          <w:i/>
          <w:iCs/>
          <w:sz w:val="24"/>
          <w:szCs w:val="24"/>
          <w:lang w:eastAsia="zh-CN" w:bidi="he-IL"/>
        </w:rPr>
        <w:t>ScienceDirect</w:t>
      </w:r>
    </w:p>
    <w:p w14:paraId="2CD4D701" w14:textId="0A7C56C2" w:rsidR="00052756" w:rsidRPr="00521046" w:rsidRDefault="00235CA9" w:rsidP="00DF190B">
      <w:pPr>
        <w:pStyle w:val="ListParagraph"/>
        <w:numPr>
          <w:ilvl w:val="0"/>
          <w:numId w:val="36"/>
        </w:numPr>
        <w:jc w:val="both"/>
        <w:rPr>
          <w:rFonts w:ascii="Times New Roman" w:hAnsi="Times New Roman" w:cs="Times New Roman"/>
          <w:sz w:val="24"/>
          <w:szCs w:val="24"/>
          <w:lang w:eastAsia="zh-CN" w:bidi="he-IL"/>
        </w:rPr>
      </w:pPr>
      <w:r w:rsidRPr="00235CA9">
        <w:rPr>
          <w:rFonts w:ascii="Times New Roman" w:hAnsi="Times New Roman" w:cs="Times New Roman"/>
          <w:sz w:val="24"/>
          <w:szCs w:val="24"/>
          <w:lang w:eastAsia="zh-CN" w:bidi="he-IL"/>
        </w:rPr>
        <w:t>Tang</w:t>
      </w:r>
      <w:r w:rsidR="005A1D3C">
        <w:rPr>
          <w:rFonts w:ascii="Times New Roman" w:hAnsi="Times New Roman" w:cs="Times New Roman"/>
          <w:sz w:val="24"/>
          <w:szCs w:val="24"/>
          <w:lang w:eastAsia="zh-CN" w:bidi="he-IL"/>
        </w:rPr>
        <w:t xml:space="preserve"> </w:t>
      </w:r>
      <w:r w:rsidRPr="00235CA9">
        <w:rPr>
          <w:rFonts w:ascii="Times New Roman" w:hAnsi="Times New Roman" w:cs="Times New Roman"/>
          <w:sz w:val="24"/>
          <w:szCs w:val="24"/>
          <w:lang w:eastAsia="zh-CN" w:bidi="he-IL"/>
        </w:rPr>
        <w:t xml:space="preserve">(2024). A Real-Time Method for Railway Track Detection and 3D Fitting Based on Camera and LiDAR Fusion Sensing. </w:t>
      </w:r>
      <w:r w:rsidRPr="00235CA9">
        <w:rPr>
          <w:rFonts w:ascii="Times New Roman" w:hAnsi="Times New Roman" w:cs="Times New Roman"/>
          <w:i/>
          <w:iCs/>
          <w:sz w:val="24"/>
          <w:szCs w:val="24"/>
          <w:lang w:eastAsia="zh-CN" w:bidi="he-IL"/>
        </w:rPr>
        <w:t>Remote Sensing, 16</w:t>
      </w:r>
      <w:r w:rsidRPr="00235CA9">
        <w:rPr>
          <w:rFonts w:ascii="Times New Roman" w:hAnsi="Times New Roman" w:cs="Times New Roman"/>
          <w:sz w:val="24"/>
          <w:szCs w:val="24"/>
          <w:lang w:eastAsia="zh-CN" w:bidi="he-IL"/>
        </w:rPr>
        <w:t>(8), 1441</w:t>
      </w:r>
    </w:p>
    <w:p w14:paraId="7C491F2C" w14:textId="092C3EB4" w:rsidR="00052756" w:rsidRPr="00521046" w:rsidRDefault="00EF6B63" w:rsidP="00DF190B">
      <w:pPr>
        <w:pStyle w:val="ListParagraph"/>
        <w:numPr>
          <w:ilvl w:val="0"/>
          <w:numId w:val="36"/>
        </w:numPr>
        <w:jc w:val="both"/>
        <w:rPr>
          <w:rFonts w:ascii="Times New Roman" w:hAnsi="Times New Roman" w:cs="Times New Roman"/>
          <w:sz w:val="24"/>
          <w:szCs w:val="24"/>
          <w:lang w:eastAsia="zh-CN" w:bidi="he-IL"/>
        </w:rPr>
      </w:pPr>
      <w:r w:rsidRPr="00EF6B63">
        <w:rPr>
          <w:rFonts w:ascii="Times New Roman" w:hAnsi="Times New Roman" w:cs="Times New Roman"/>
          <w:sz w:val="24"/>
          <w:szCs w:val="24"/>
          <w:lang w:eastAsia="zh-CN" w:bidi="he-IL"/>
        </w:rPr>
        <w:t>Vision-Based Railway Track Monitoring Using Deep Learning</w:t>
      </w:r>
      <w:r w:rsidR="002018BE">
        <w:rPr>
          <w:rFonts w:ascii="Times New Roman" w:hAnsi="Times New Roman" w:cs="Times New Roman"/>
          <w:sz w:val="24"/>
          <w:szCs w:val="24"/>
          <w:lang w:eastAsia="zh-CN" w:bidi="he-IL"/>
        </w:rPr>
        <w:t xml:space="preserve"> </w:t>
      </w:r>
      <w:r w:rsidR="002018BE" w:rsidRPr="002018BE">
        <w:rPr>
          <w:rFonts w:ascii="Times New Roman" w:hAnsi="Times New Roman" w:cs="Times New Roman"/>
          <w:sz w:val="24"/>
          <w:szCs w:val="24"/>
          <w:lang w:eastAsia="zh-CN" w:bidi="he-IL"/>
        </w:rPr>
        <w:t xml:space="preserve">Link: </w:t>
      </w:r>
      <w:hyperlink r:id="rId19" w:tgtFrame="_new" w:history="1">
        <w:proofErr w:type="spellStart"/>
        <w:r w:rsidR="002018BE" w:rsidRPr="002018BE">
          <w:rPr>
            <w:rStyle w:val="Hyperlink"/>
            <w:rFonts w:ascii="Times New Roman" w:hAnsi="Times New Roman" w:cs="Times New Roman"/>
            <w:sz w:val="24"/>
            <w:szCs w:val="24"/>
            <w:lang w:eastAsia="zh-CN" w:bidi="he-IL"/>
          </w:rPr>
          <w:t>arXiv</w:t>
        </w:r>
        <w:proofErr w:type="spellEnd"/>
      </w:hyperlink>
    </w:p>
    <w:p w14:paraId="443FBDFB" w14:textId="19378C9E" w:rsidR="009F7BBF" w:rsidRDefault="009F7BBF" w:rsidP="00DF190B">
      <w:pPr>
        <w:pStyle w:val="ListParagraph"/>
        <w:numPr>
          <w:ilvl w:val="0"/>
          <w:numId w:val="36"/>
        </w:numPr>
        <w:jc w:val="both"/>
        <w:rPr>
          <w:rFonts w:ascii="Times New Roman" w:hAnsi="Times New Roman" w:cs="Times New Roman"/>
          <w:sz w:val="24"/>
          <w:szCs w:val="24"/>
          <w:lang w:eastAsia="zh-CN" w:bidi="he-IL"/>
        </w:rPr>
      </w:pPr>
      <w:r w:rsidRPr="009F7BBF">
        <w:rPr>
          <w:rFonts w:ascii="Times New Roman" w:hAnsi="Times New Roman" w:cs="Times New Roman"/>
          <w:sz w:val="24"/>
          <w:szCs w:val="24"/>
          <w:lang w:eastAsia="zh-CN" w:bidi="he-IL"/>
        </w:rPr>
        <w:t>A Real-Time Method for Railway Track Detection and 3D Fitting Based on Camera and LiDAR Fusion Sensing</w:t>
      </w:r>
      <w:r>
        <w:rPr>
          <w:rFonts w:ascii="Times New Roman" w:hAnsi="Times New Roman" w:cs="Times New Roman"/>
          <w:sz w:val="24"/>
          <w:szCs w:val="24"/>
          <w:lang w:eastAsia="zh-CN" w:bidi="he-IL"/>
        </w:rPr>
        <w:t xml:space="preserve"> </w:t>
      </w:r>
      <w:r w:rsidRPr="002018BE">
        <w:rPr>
          <w:rFonts w:ascii="Times New Roman" w:hAnsi="Times New Roman" w:cs="Times New Roman"/>
          <w:sz w:val="24"/>
          <w:szCs w:val="24"/>
          <w:lang w:eastAsia="zh-CN" w:bidi="he-IL"/>
        </w:rPr>
        <w:t xml:space="preserve">Link: </w:t>
      </w:r>
      <w:hyperlink r:id="rId20" w:tgtFrame="_new" w:history="1">
        <w:r w:rsidRPr="009F7BBF">
          <w:rPr>
            <w:rStyle w:val="Hyperlink"/>
            <w:rFonts w:ascii="Times New Roman" w:hAnsi="Times New Roman" w:cs="Times New Roman"/>
            <w:sz w:val="24"/>
            <w:szCs w:val="24"/>
            <w:lang w:eastAsia="zh-CN" w:bidi="he-IL"/>
          </w:rPr>
          <w:t>MDPI Remote Sensing</w:t>
        </w:r>
      </w:hyperlink>
    </w:p>
    <w:p w14:paraId="06525E01" w14:textId="6BF68974" w:rsidR="002018BE" w:rsidRDefault="002018BE" w:rsidP="00DF190B">
      <w:pPr>
        <w:pStyle w:val="ListParagraph"/>
        <w:numPr>
          <w:ilvl w:val="0"/>
          <w:numId w:val="36"/>
        </w:numPr>
        <w:jc w:val="both"/>
        <w:rPr>
          <w:rFonts w:ascii="Times New Roman" w:hAnsi="Times New Roman" w:cs="Times New Roman"/>
          <w:sz w:val="24"/>
          <w:szCs w:val="24"/>
          <w:lang w:eastAsia="zh-CN" w:bidi="he-IL"/>
        </w:rPr>
      </w:pPr>
      <w:r w:rsidRPr="002018BE">
        <w:rPr>
          <w:rFonts w:ascii="Times New Roman" w:hAnsi="Times New Roman" w:cs="Times New Roman"/>
          <w:sz w:val="24"/>
          <w:szCs w:val="24"/>
          <w:lang w:eastAsia="zh-CN" w:bidi="he-IL"/>
        </w:rPr>
        <w:t xml:space="preserve">Mittal, S. (2017). Vision-Based Railway Track Monitoring Using Deep Learning. </w:t>
      </w:r>
    </w:p>
    <w:p w14:paraId="36B4DDAD" w14:textId="77777777" w:rsidR="000C7A9B" w:rsidRDefault="000C7A9B" w:rsidP="000C7A9B">
      <w:pPr>
        <w:jc w:val="both"/>
        <w:rPr>
          <w:rFonts w:ascii="Times New Roman" w:hAnsi="Times New Roman" w:cs="Times New Roman"/>
          <w:sz w:val="24"/>
          <w:szCs w:val="24"/>
          <w:lang w:eastAsia="zh-CN" w:bidi="he-IL"/>
        </w:rPr>
      </w:pPr>
    </w:p>
    <w:p w14:paraId="18C8993B" w14:textId="77777777" w:rsidR="000C7A9B" w:rsidRDefault="000C7A9B" w:rsidP="000C7A9B">
      <w:pPr>
        <w:jc w:val="both"/>
        <w:rPr>
          <w:rFonts w:ascii="Times New Roman" w:hAnsi="Times New Roman" w:cs="Times New Roman"/>
          <w:sz w:val="24"/>
          <w:szCs w:val="24"/>
          <w:lang w:eastAsia="zh-CN" w:bidi="he-IL"/>
        </w:rPr>
      </w:pPr>
    </w:p>
    <w:p w14:paraId="5D079BE1" w14:textId="77777777" w:rsidR="000C7A9B" w:rsidRDefault="000C7A9B" w:rsidP="000C7A9B">
      <w:pPr>
        <w:jc w:val="both"/>
        <w:rPr>
          <w:rFonts w:ascii="Times New Roman" w:hAnsi="Times New Roman" w:cs="Times New Roman"/>
          <w:sz w:val="24"/>
          <w:szCs w:val="24"/>
          <w:lang w:eastAsia="zh-CN" w:bidi="he-IL"/>
        </w:rPr>
      </w:pPr>
    </w:p>
    <w:p w14:paraId="352BBAB6" w14:textId="77777777" w:rsidR="000C7A9B" w:rsidRDefault="000C7A9B" w:rsidP="000C7A9B">
      <w:pPr>
        <w:jc w:val="both"/>
        <w:rPr>
          <w:rFonts w:ascii="Times New Roman" w:hAnsi="Times New Roman" w:cs="Times New Roman"/>
          <w:sz w:val="24"/>
          <w:szCs w:val="24"/>
          <w:lang w:eastAsia="zh-CN" w:bidi="he-IL"/>
        </w:rPr>
      </w:pPr>
    </w:p>
    <w:p w14:paraId="38093814" w14:textId="77777777" w:rsidR="000C7A9B" w:rsidRDefault="000C7A9B" w:rsidP="000C7A9B">
      <w:pPr>
        <w:jc w:val="both"/>
        <w:rPr>
          <w:rFonts w:ascii="Times New Roman" w:hAnsi="Times New Roman" w:cs="Times New Roman"/>
          <w:sz w:val="24"/>
          <w:szCs w:val="24"/>
          <w:lang w:eastAsia="zh-CN" w:bidi="he-IL"/>
        </w:rPr>
      </w:pPr>
    </w:p>
    <w:p w14:paraId="5D19C773" w14:textId="77777777" w:rsidR="000C7A9B" w:rsidRDefault="000C7A9B" w:rsidP="000C7A9B">
      <w:pPr>
        <w:jc w:val="both"/>
        <w:rPr>
          <w:rFonts w:ascii="Times New Roman" w:hAnsi="Times New Roman" w:cs="Times New Roman"/>
          <w:sz w:val="24"/>
          <w:szCs w:val="24"/>
          <w:lang w:eastAsia="zh-CN" w:bidi="he-IL"/>
        </w:rPr>
      </w:pPr>
    </w:p>
    <w:p w14:paraId="06A31BB6" w14:textId="77777777" w:rsidR="000C7A9B" w:rsidRDefault="000C7A9B" w:rsidP="000C7A9B">
      <w:pPr>
        <w:jc w:val="both"/>
        <w:rPr>
          <w:rFonts w:ascii="Times New Roman" w:hAnsi="Times New Roman" w:cs="Times New Roman"/>
          <w:sz w:val="24"/>
          <w:szCs w:val="24"/>
          <w:lang w:eastAsia="zh-CN" w:bidi="he-IL"/>
        </w:rPr>
      </w:pPr>
    </w:p>
    <w:p w14:paraId="2EBDB3F6" w14:textId="77777777" w:rsidR="000C7A9B" w:rsidRDefault="000C7A9B" w:rsidP="000C7A9B">
      <w:pPr>
        <w:jc w:val="both"/>
        <w:rPr>
          <w:rFonts w:ascii="Times New Roman" w:hAnsi="Times New Roman" w:cs="Times New Roman"/>
          <w:sz w:val="24"/>
          <w:szCs w:val="24"/>
          <w:lang w:eastAsia="zh-CN" w:bidi="he-IL"/>
        </w:rPr>
      </w:pPr>
    </w:p>
    <w:p w14:paraId="26113AD9" w14:textId="77777777" w:rsidR="000C7A9B" w:rsidRDefault="000C7A9B" w:rsidP="000C7A9B">
      <w:pPr>
        <w:jc w:val="both"/>
        <w:rPr>
          <w:rFonts w:ascii="Times New Roman" w:hAnsi="Times New Roman" w:cs="Times New Roman"/>
          <w:sz w:val="24"/>
          <w:szCs w:val="24"/>
          <w:lang w:eastAsia="zh-CN" w:bidi="he-IL"/>
        </w:rPr>
      </w:pPr>
    </w:p>
    <w:p w14:paraId="14C96C5F" w14:textId="77777777" w:rsidR="000C7A9B" w:rsidRDefault="000C7A9B" w:rsidP="000C7A9B">
      <w:pPr>
        <w:jc w:val="both"/>
        <w:rPr>
          <w:rFonts w:ascii="Times New Roman" w:hAnsi="Times New Roman" w:cs="Times New Roman"/>
          <w:sz w:val="24"/>
          <w:szCs w:val="24"/>
          <w:lang w:eastAsia="zh-CN" w:bidi="he-IL"/>
        </w:rPr>
      </w:pPr>
    </w:p>
    <w:p w14:paraId="0EBED5EE" w14:textId="77777777" w:rsidR="000C7A9B" w:rsidRDefault="000C7A9B" w:rsidP="000C7A9B">
      <w:pPr>
        <w:jc w:val="both"/>
        <w:rPr>
          <w:rFonts w:ascii="Times New Roman" w:hAnsi="Times New Roman" w:cs="Times New Roman"/>
          <w:sz w:val="24"/>
          <w:szCs w:val="24"/>
          <w:lang w:eastAsia="zh-CN" w:bidi="he-IL"/>
        </w:rPr>
      </w:pPr>
    </w:p>
    <w:p w14:paraId="0C5906D8" w14:textId="77777777" w:rsidR="000C7A9B" w:rsidRDefault="000C7A9B" w:rsidP="000C7A9B">
      <w:pPr>
        <w:jc w:val="both"/>
        <w:rPr>
          <w:rFonts w:ascii="Times New Roman" w:hAnsi="Times New Roman" w:cs="Times New Roman"/>
          <w:sz w:val="24"/>
          <w:szCs w:val="24"/>
          <w:lang w:eastAsia="zh-CN" w:bidi="he-IL"/>
        </w:rPr>
      </w:pPr>
    </w:p>
    <w:p w14:paraId="124CE2DD" w14:textId="77777777" w:rsidR="000C7A9B" w:rsidRDefault="000C7A9B" w:rsidP="000C7A9B">
      <w:pPr>
        <w:jc w:val="both"/>
        <w:rPr>
          <w:rFonts w:ascii="Times New Roman" w:hAnsi="Times New Roman" w:cs="Times New Roman"/>
          <w:sz w:val="24"/>
          <w:szCs w:val="24"/>
          <w:lang w:eastAsia="zh-CN" w:bidi="he-IL"/>
        </w:rPr>
      </w:pPr>
    </w:p>
    <w:p w14:paraId="06B62D65" w14:textId="77777777" w:rsidR="000C7A9B" w:rsidRDefault="000C7A9B" w:rsidP="000C7A9B">
      <w:pPr>
        <w:jc w:val="both"/>
        <w:rPr>
          <w:rFonts w:ascii="Times New Roman" w:hAnsi="Times New Roman" w:cs="Times New Roman"/>
          <w:sz w:val="24"/>
          <w:szCs w:val="24"/>
          <w:lang w:eastAsia="zh-CN" w:bidi="he-IL"/>
        </w:rPr>
      </w:pPr>
    </w:p>
    <w:p w14:paraId="6E6CC853" w14:textId="77777777" w:rsidR="000C7A9B" w:rsidRDefault="000C7A9B" w:rsidP="000C7A9B">
      <w:pPr>
        <w:jc w:val="both"/>
        <w:rPr>
          <w:rFonts w:ascii="Times New Roman" w:hAnsi="Times New Roman" w:cs="Times New Roman"/>
          <w:sz w:val="24"/>
          <w:szCs w:val="24"/>
          <w:lang w:eastAsia="zh-CN" w:bidi="he-IL"/>
        </w:rPr>
      </w:pPr>
    </w:p>
    <w:p w14:paraId="71829569" w14:textId="77777777" w:rsidR="000C7A9B" w:rsidRDefault="000C7A9B" w:rsidP="000C7A9B">
      <w:pPr>
        <w:jc w:val="both"/>
        <w:rPr>
          <w:rFonts w:ascii="Times New Roman" w:hAnsi="Times New Roman" w:cs="Times New Roman"/>
          <w:sz w:val="24"/>
          <w:szCs w:val="24"/>
          <w:lang w:eastAsia="zh-CN" w:bidi="he-IL"/>
        </w:rPr>
      </w:pPr>
    </w:p>
    <w:p w14:paraId="6A67D799" w14:textId="77777777" w:rsidR="000C7A9B" w:rsidRDefault="000C7A9B" w:rsidP="000C7A9B">
      <w:pPr>
        <w:jc w:val="both"/>
        <w:rPr>
          <w:rFonts w:ascii="Times New Roman" w:hAnsi="Times New Roman" w:cs="Times New Roman"/>
          <w:sz w:val="24"/>
          <w:szCs w:val="24"/>
          <w:lang w:eastAsia="zh-CN" w:bidi="he-IL"/>
        </w:rPr>
      </w:pPr>
    </w:p>
    <w:p w14:paraId="67981BFF" w14:textId="77777777" w:rsidR="000C7A9B" w:rsidRDefault="000C7A9B" w:rsidP="000C7A9B">
      <w:pPr>
        <w:jc w:val="both"/>
        <w:rPr>
          <w:rFonts w:ascii="Times New Roman" w:hAnsi="Times New Roman" w:cs="Times New Roman"/>
          <w:sz w:val="24"/>
          <w:szCs w:val="24"/>
          <w:lang w:eastAsia="zh-CN" w:bidi="he-IL"/>
        </w:rPr>
      </w:pPr>
    </w:p>
    <w:p w14:paraId="5A36E82B" w14:textId="77777777" w:rsidR="000C7A9B" w:rsidRDefault="000C7A9B" w:rsidP="000C7A9B">
      <w:pPr>
        <w:jc w:val="both"/>
        <w:rPr>
          <w:rFonts w:ascii="Times New Roman" w:hAnsi="Times New Roman" w:cs="Times New Roman"/>
          <w:sz w:val="24"/>
          <w:szCs w:val="24"/>
          <w:lang w:eastAsia="zh-CN" w:bidi="he-IL"/>
        </w:rPr>
      </w:pPr>
    </w:p>
    <w:p w14:paraId="48A359A1" w14:textId="77777777" w:rsidR="000C7A9B" w:rsidRDefault="000C7A9B" w:rsidP="000C7A9B">
      <w:pPr>
        <w:jc w:val="both"/>
        <w:rPr>
          <w:rFonts w:ascii="Times New Roman" w:hAnsi="Times New Roman" w:cs="Times New Roman"/>
          <w:sz w:val="24"/>
          <w:szCs w:val="24"/>
          <w:lang w:eastAsia="zh-CN" w:bidi="he-IL"/>
        </w:rPr>
      </w:pPr>
    </w:p>
    <w:p w14:paraId="7BC284E2" w14:textId="77777777" w:rsidR="000C7A9B" w:rsidRDefault="000C7A9B" w:rsidP="000C7A9B">
      <w:pPr>
        <w:jc w:val="both"/>
        <w:rPr>
          <w:rFonts w:ascii="Times New Roman" w:hAnsi="Times New Roman" w:cs="Times New Roman"/>
          <w:sz w:val="24"/>
          <w:szCs w:val="24"/>
          <w:lang w:eastAsia="zh-CN" w:bidi="he-IL"/>
        </w:rPr>
      </w:pPr>
    </w:p>
    <w:p w14:paraId="3382E92F" w14:textId="77777777" w:rsidR="000C7A9B" w:rsidRDefault="000C7A9B" w:rsidP="000C7A9B">
      <w:pPr>
        <w:jc w:val="both"/>
        <w:rPr>
          <w:rFonts w:ascii="Times New Roman" w:hAnsi="Times New Roman" w:cs="Times New Roman"/>
          <w:sz w:val="24"/>
          <w:szCs w:val="24"/>
          <w:lang w:eastAsia="zh-CN" w:bidi="he-IL"/>
        </w:rPr>
      </w:pPr>
    </w:p>
    <w:p w14:paraId="53632F70" w14:textId="77777777" w:rsidR="000C7A9B" w:rsidRDefault="000C7A9B" w:rsidP="000C7A9B">
      <w:pPr>
        <w:jc w:val="both"/>
        <w:rPr>
          <w:rFonts w:ascii="Times New Roman" w:hAnsi="Times New Roman" w:cs="Times New Roman"/>
          <w:sz w:val="24"/>
          <w:szCs w:val="24"/>
          <w:lang w:eastAsia="zh-CN" w:bidi="he-IL"/>
        </w:rPr>
      </w:pPr>
    </w:p>
    <w:p w14:paraId="73EB74C4" w14:textId="77777777" w:rsidR="000C7A9B" w:rsidRPr="000C7A9B" w:rsidRDefault="000C7A9B" w:rsidP="000C7A9B">
      <w:pPr>
        <w:jc w:val="both"/>
        <w:rPr>
          <w:rFonts w:ascii="Times New Roman" w:hAnsi="Times New Roman" w:cs="Times New Roman"/>
          <w:sz w:val="24"/>
          <w:szCs w:val="24"/>
          <w:lang w:eastAsia="zh-CN" w:bidi="he-IL"/>
        </w:rPr>
        <w:sectPr w:rsidR="000C7A9B" w:rsidRPr="000C7A9B" w:rsidSect="003944A5">
          <w:footerReference w:type="first" r:id="rId21"/>
          <w:pgSz w:w="11906" w:h="16838"/>
          <w:pgMar w:top="1276" w:right="1440" w:bottom="992" w:left="1440" w:header="709" w:footer="709" w:gutter="0"/>
          <w:pgNumType w:start="1"/>
          <w:cols w:space="708"/>
          <w:titlePg/>
          <w:docGrid w:linePitch="360"/>
        </w:sectPr>
      </w:pPr>
    </w:p>
    <w:p w14:paraId="1997FD72" w14:textId="6DD1D44D" w:rsidR="00052756" w:rsidRPr="00C128B4" w:rsidRDefault="00052756" w:rsidP="00052756">
      <w:pPr>
        <w:pStyle w:val="ListParagraph"/>
        <w:pBdr>
          <w:top w:val="single" w:sz="4" w:space="4" w:color="000000"/>
          <w:left w:val="single" w:sz="4" w:space="4" w:color="000000"/>
          <w:bottom w:val="single" w:sz="4" w:space="1" w:color="000000"/>
          <w:right w:val="single" w:sz="4" w:space="4" w:color="000000"/>
        </w:pBdr>
        <w:shd w:val="clear" w:color="auto" w:fill="1F3864" w:themeFill="accent1" w:themeFillShade="80"/>
        <w:spacing w:after="0"/>
        <w:ind w:left="432" w:hanging="432"/>
        <w:jc w:val="center"/>
        <w:rPr>
          <w:rFonts w:cstheme="minorHAnsi"/>
          <w:b/>
          <w:bCs/>
          <w:color w:val="FFFFFF"/>
          <w:sz w:val="32"/>
          <w:szCs w:val="32"/>
        </w:rPr>
      </w:pPr>
      <w:r w:rsidRPr="00C128B4">
        <w:rPr>
          <w:rFonts w:cstheme="minorHAnsi"/>
          <w:b/>
          <w:bCs/>
          <w:color w:val="FFFFFF"/>
          <w:sz w:val="32"/>
          <w:szCs w:val="32"/>
        </w:rPr>
        <w:lastRenderedPageBreak/>
        <w:t>SRS DOCUMENT REVIEW</w:t>
      </w:r>
    </w:p>
    <w:p w14:paraId="76E2CA77" w14:textId="77777777" w:rsidR="00052756" w:rsidRPr="000B0734" w:rsidRDefault="00052756" w:rsidP="00052756">
      <w:pPr>
        <w:pStyle w:val="Heading1"/>
        <w:numPr>
          <w:ilvl w:val="0"/>
          <w:numId w:val="0"/>
        </w:numPr>
        <w:jc w:val="center"/>
        <w:rPr>
          <w:rFonts w:asciiTheme="minorHAnsi" w:hAnsiTheme="minorHAnsi" w:cstheme="minorHAnsi"/>
          <w:u w:val="single"/>
        </w:rPr>
      </w:pPr>
      <w:r w:rsidRPr="000B0734">
        <w:rPr>
          <w:rFonts w:asciiTheme="minorHAnsi" w:hAnsiTheme="minorHAnsi" w:cstheme="minorHAnsi"/>
          <w:color w:val="C00000"/>
        </w:rPr>
        <w:t>CERTIFICATION</w:t>
      </w:r>
    </w:p>
    <w:p w14:paraId="757E1F14" w14:textId="77777777" w:rsidR="00052756" w:rsidRPr="001A0F3F" w:rsidRDefault="00052756" w:rsidP="00052756">
      <w:pPr>
        <w:spacing w:line="276" w:lineRule="auto"/>
        <w:rPr>
          <w:rFonts w:cstheme="minorHAnsi"/>
          <w:b/>
          <w:sz w:val="24"/>
          <w:szCs w:val="24"/>
          <w:u w:val="single"/>
        </w:rPr>
      </w:pPr>
    </w:p>
    <w:p w14:paraId="027B392E" w14:textId="77777777" w:rsidR="00052756" w:rsidRPr="001A0F3F" w:rsidRDefault="00052756" w:rsidP="00052756">
      <w:pPr>
        <w:spacing w:line="276" w:lineRule="auto"/>
        <w:rPr>
          <w:rFonts w:cstheme="minorHAnsi"/>
          <w:sz w:val="24"/>
          <w:szCs w:val="24"/>
        </w:rPr>
      </w:pPr>
      <w:r w:rsidRPr="001A0F3F">
        <w:rPr>
          <w:rFonts w:cstheme="minorHAnsi"/>
          <w:sz w:val="24"/>
          <w:szCs w:val="24"/>
        </w:rPr>
        <w:t>This Software Requirement Specification (SRS) Document is reviewed and certified to proceed for the project development by the Departmental Review Committee (DRC).</w:t>
      </w:r>
    </w:p>
    <w:tbl>
      <w:tblPr>
        <w:tblW w:w="0" w:type="auto"/>
        <w:jc w:val="center"/>
        <w:tblLayout w:type="fixed"/>
        <w:tblLook w:val="0000" w:firstRow="0" w:lastRow="0" w:firstColumn="0" w:lastColumn="0" w:noHBand="0" w:noVBand="0"/>
      </w:tblPr>
      <w:tblGrid>
        <w:gridCol w:w="3674"/>
        <w:gridCol w:w="5521"/>
      </w:tblGrid>
      <w:tr w:rsidR="00052756" w:rsidRPr="000B0734" w14:paraId="5A8A5169" w14:textId="77777777" w:rsidTr="002A7073">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4C4D5760" w14:textId="77777777" w:rsidR="00052756" w:rsidRPr="000B0734" w:rsidRDefault="00052756" w:rsidP="002A7073">
            <w:pPr>
              <w:pStyle w:val="ByLine"/>
              <w:spacing w:before="120" w:after="0"/>
              <w:jc w:val="left"/>
              <w:rPr>
                <w:rFonts w:asciiTheme="minorHAnsi" w:hAnsiTheme="minorHAnsi" w:cstheme="minorHAnsi"/>
                <w:sz w:val="14"/>
              </w:rPr>
            </w:pPr>
            <w:r w:rsidRPr="000B0734">
              <w:rPr>
                <w:rFonts w:asciiTheme="minorHAnsi" w:hAnsiTheme="minorHAnsi" w:cstheme="minorHAnsi"/>
              </w:rPr>
              <w:t xml:space="preserve">Date of SRS Submitted: </w:t>
            </w:r>
          </w:p>
          <w:p w14:paraId="4E1DEA86" w14:textId="77777777" w:rsidR="00052756" w:rsidRPr="000B0734" w:rsidRDefault="00052756" w:rsidP="002A7073">
            <w:pPr>
              <w:pStyle w:val="ByLine"/>
              <w:spacing w:before="120" w:after="0"/>
              <w:jc w:val="left"/>
              <w:rPr>
                <w:rFonts w:asciiTheme="minorHAnsi" w:hAnsiTheme="minorHAnsi" w:cstheme="minorHAnsi"/>
                <w:sz w:val="14"/>
              </w:rPr>
            </w:pPr>
          </w:p>
        </w:tc>
        <w:tc>
          <w:tcPr>
            <w:tcW w:w="5521" w:type="dxa"/>
            <w:tcBorders>
              <w:top w:val="single" w:sz="4" w:space="0" w:color="BFBFBF"/>
              <w:left w:val="single" w:sz="4" w:space="0" w:color="BFBFBF"/>
              <w:bottom w:val="single" w:sz="4" w:space="0" w:color="BFBFBF"/>
              <w:right w:val="single" w:sz="4" w:space="0" w:color="BFBFBF"/>
            </w:tcBorders>
            <w:vAlign w:val="center"/>
          </w:tcPr>
          <w:p w14:paraId="6CBAEFB1" w14:textId="77777777" w:rsidR="00052756" w:rsidRPr="000B0734" w:rsidRDefault="00052756" w:rsidP="002A7073">
            <w:pPr>
              <w:pStyle w:val="ByLine"/>
              <w:snapToGrid w:val="0"/>
              <w:spacing w:before="120" w:after="0"/>
              <w:jc w:val="left"/>
              <w:rPr>
                <w:rFonts w:asciiTheme="minorHAnsi" w:hAnsiTheme="minorHAnsi" w:cstheme="minorHAnsi"/>
                <w:sz w:val="22"/>
              </w:rPr>
            </w:pPr>
          </w:p>
        </w:tc>
      </w:tr>
      <w:tr w:rsidR="00052756" w:rsidRPr="000B0734" w14:paraId="0C35571D" w14:textId="77777777" w:rsidTr="002A7073">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07620995" w14:textId="77777777" w:rsidR="00052756" w:rsidRPr="000B0734" w:rsidRDefault="00052756" w:rsidP="002A7073">
            <w:pPr>
              <w:pStyle w:val="ByLine"/>
              <w:spacing w:before="120" w:after="0"/>
              <w:jc w:val="left"/>
              <w:rPr>
                <w:rFonts w:asciiTheme="minorHAnsi" w:hAnsiTheme="minorHAnsi" w:cstheme="minorHAnsi"/>
              </w:rPr>
            </w:pPr>
            <w:r w:rsidRPr="000B0734">
              <w:rPr>
                <w:rFonts w:asciiTheme="minorHAnsi" w:hAnsiTheme="minorHAnsi" w:cstheme="minorHAnsi"/>
              </w:rPr>
              <w:t>Date of Review:</w:t>
            </w:r>
          </w:p>
        </w:tc>
        <w:tc>
          <w:tcPr>
            <w:tcW w:w="5521" w:type="dxa"/>
            <w:tcBorders>
              <w:top w:val="single" w:sz="4" w:space="0" w:color="BFBFBF"/>
              <w:left w:val="single" w:sz="4" w:space="0" w:color="BFBFBF"/>
              <w:bottom w:val="single" w:sz="4" w:space="0" w:color="BFBFBF"/>
              <w:right w:val="single" w:sz="4" w:space="0" w:color="BFBFBF"/>
            </w:tcBorders>
            <w:vAlign w:val="center"/>
          </w:tcPr>
          <w:p w14:paraId="571643D6" w14:textId="77777777" w:rsidR="00052756" w:rsidRPr="000B0734" w:rsidRDefault="00052756" w:rsidP="002A7073">
            <w:pPr>
              <w:pStyle w:val="ByLine"/>
              <w:snapToGrid w:val="0"/>
              <w:spacing w:before="120" w:after="0"/>
              <w:jc w:val="left"/>
              <w:rPr>
                <w:rFonts w:asciiTheme="minorHAnsi" w:hAnsiTheme="minorHAnsi" w:cstheme="minorHAnsi"/>
                <w:sz w:val="22"/>
              </w:rPr>
            </w:pPr>
          </w:p>
        </w:tc>
      </w:tr>
      <w:tr w:rsidR="00052756" w:rsidRPr="000B0734" w14:paraId="360A9352" w14:textId="77777777" w:rsidTr="002A7073">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755BBC5D" w14:textId="77777777" w:rsidR="00052756" w:rsidRPr="000B0734" w:rsidRDefault="00052756" w:rsidP="002A7073">
            <w:pPr>
              <w:pStyle w:val="ByLine"/>
              <w:spacing w:before="120" w:after="0"/>
              <w:jc w:val="left"/>
              <w:rPr>
                <w:rFonts w:asciiTheme="minorHAnsi" w:hAnsiTheme="minorHAnsi" w:cstheme="minorHAnsi"/>
              </w:rPr>
            </w:pPr>
            <w:r w:rsidRPr="000B0734">
              <w:rPr>
                <w:rFonts w:asciiTheme="minorHAnsi" w:hAnsiTheme="minorHAnsi" w:cstheme="minorHAnsi"/>
              </w:rPr>
              <w:t>Supervisor Comments:</w:t>
            </w:r>
          </w:p>
        </w:tc>
        <w:tc>
          <w:tcPr>
            <w:tcW w:w="5521" w:type="dxa"/>
            <w:tcBorders>
              <w:top w:val="single" w:sz="4" w:space="0" w:color="BFBFBF"/>
              <w:left w:val="single" w:sz="4" w:space="0" w:color="BFBFBF"/>
              <w:bottom w:val="single" w:sz="4" w:space="0" w:color="BFBFBF"/>
              <w:right w:val="single" w:sz="4" w:space="0" w:color="BFBFBF"/>
            </w:tcBorders>
            <w:vAlign w:val="center"/>
          </w:tcPr>
          <w:p w14:paraId="5B562AE7" w14:textId="77777777" w:rsidR="00052756" w:rsidRPr="000B0734" w:rsidRDefault="00052756" w:rsidP="002A7073">
            <w:pPr>
              <w:pStyle w:val="ByLine"/>
              <w:snapToGrid w:val="0"/>
              <w:spacing w:before="120" w:after="0"/>
              <w:jc w:val="left"/>
              <w:rPr>
                <w:rFonts w:asciiTheme="minorHAnsi" w:hAnsiTheme="minorHAnsi" w:cstheme="minorHAnsi"/>
                <w:sz w:val="22"/>
              </w:rPr>
            </w:pPr>
          </w:p>
          <w:p w14:paraId="13B8C825" w14:textId="77777777" w:rsidR="00052756" w:rsidRPr="000B0734" w:rsidRDefault="00052756" w:rsidP="002A7073">
            <w:pPr>
              <w:pStyle w:val="ByLine"/>
              <w:spacing w:before="120" w:after="0"/>
              <w:jc w:val="left"/>
              <w:rPr>
                <w:rFonts w:asciiTheme="minorHAnsi" w:hAnsiTheme="minorHAnsi" w:cstheme="minorHAnsi"/>
                <w:sz w:val="22"/>
              </w:rPr>
            </w:pPr>
          </w:p>
          <w:p w14:paraId="32E30052" w14:textId="77777777" w:rsidR="00052756" w:rsidRPr="000B0734" w:rsidRDefault="00052756" w:rsidP="002A7073">
            <w:pPr>
              <w:pStyle w:val="ByLine"/>
              <w:spacing w:before="120" w:after="0"/>
              <w:jc w:val="left"/>
              <w:rPr>
                <w:rFonts w:asciiTheme="minorHAnsi" w:hAnsiTheme="minorHAnsi" w:cstheme="minorHAnsi"/>
                <w:sz w:val="22"/>
              </w:rPr>
            </w:pPr>
          </w:p>
          <w:p w14:paraId="49900B34" w14:textId="77777777" w:rsidR="00052756" w:rsidRPr="000B0734" w:rsidRDefault="00052756" w:rsidP="002A7073">
            <w:pPr>
              <w:pStyle w:val="ByLine"/>
              <w:spacing w:before="120" w:after="0"/>
              <w:jc w:val="left"/>
              <w:rPr>
                <w:rFonts w:asciiTheme="minorHAnsi" w:hAnsiTheme="minorHAnsi" w:cstheme="minorHAnsi"/>
                <w:sz w:val="22"/>
              </w:rPr>
            </w:pPr>
          </w:p>
        </w:tc>
      </w:tr>
      <w:tr w:rsidR="00052756" w:rsidRPr="000B0734" w14:paraId="382BF98E" w14:textId="77777777" w:rsidTr="002A7073">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4EC28AED" w14:textId="77777777" w:rsidR="00052756" w:rsidRPr="000B0734" w:rsidRDefault="00052756" w:rsidP="002A7073">
            <w:pPr>
              <w:pStyle w:val="ByLine"/>
              <w:spacing w:before="120" w:after="0"/>
              <w:jc w:val="left"/>
              <w:rPr>
                <w:rFonts w:asciiTheme="minorHAnsi" w:hAnsiTheme="minorHAnsi" w:cstheme="minorHAnsi"/>
              </w:rPr>
            </w:pPr>
            <w:r w:rsidRPr="000B0734">
              <w:rPr>
                <w:rFonts w:asciiTheme="minorHAnsi" w:hAnsiTheme="minorHAnsi" w:cstheme="minorHAnsi"/>
              </w:rPr>
              <w:t>Supervisor Sign. &amp; Date.</w:t>
            </w:r>
          </w:p>
        </w:tc>
        <w:tc>
          <w:tcPr>
            <w:tcW w:w="5521" w:type="dxa"/>
            <w:tcBorders>
              <w:top w:val="single" w:sz="4" w:space="0" w:color="BFBFBF"/>
              <w:left w:val="single" w:sz="4" w:space="0" w:color="BFBFBF"/>
              <w:bottom w:val="single" w:sz="4" w:space="0" w:color="BFBFBF"/>
              <w:right w:val="single" w:sz="4" w:space="0" w:color="BFBFBF"/>
            </w:tcBorders>
            <w:vAlign w:val="center"/>
          </w:tcPr>
          <w:p w14:paraId="185893A5" w14:textId="77777777" w:rsidR="00052756" w:rsidRPr="000B0734" w:rsidRDefault="00052756" w:rsidP="002A7073">
            <w:pPr>
              <w:pStyle w:val="ByLine"/>
              <w:snapToGrid w:val="0"/>
              <w:spacing w:before="120" w:after="0"/>
              <w:jc w:val="left"/>
              <w:rPr>
                <w:rFonts w:asciiTheme="minorHAnsi" w:hAnsiTheme="minorHAnsi" w:cstheme="minorHAnsi"/>
                <w:sz w:val="22"/>
              </w:rPr>
            </w:pPr>
          </w:p>
          <w:p w14:paraId="1924E9D9" w14:textId="77777777" w:rsidR="00052756" w:rsidRPr="000B0734" w:rsidRDefault="00052756" w:rsidP="002A7073">
            <w:pPr>
              <w:pStyle w:val="ByLine"/>
              <w:spacing w:before="120" w:after="0"/>
              <w:jc w:val="left"/>
              <w:rPr>
                <w:rFonts w:asciiTheme="minorHAnsi" w:hAnsiTheme="minorHAnsi" w:cstheme="minorHAnsi"/>
                <w:sz w:val="22"/>
              </w:rPr>
            </w:pPr>
          </w:p>
        </w:tc>
      </w:tr>
      <w:tr w:rsidR="00052756" w:rsidRPr="000B0734" w14:paraId="1E6BEF4F" w14:textId="77777777" w:rsidTr="002A7073">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0A11A09E" w14:textId="77777777" w:rsidR="00052756" w:rsidRPr="000B0734" w:rsidRDefault="00052756" w:rsidP="002A7073">
            <w:pPr>
              <w:pStyle w:val="ByLine"/>
              <w:spacing w:before="120" w:after="0"/>
              <w:jc w:val="left"/>
              <w:rPr>
                <w:rFonts w:asciiTheme="minorHAnsi" w:hAnsiTheme="minorHAnsi" w:cstheme="minorHAnsi"/>
              </w:rPr>
            </w:pPr>
            <w:r w:rsidRPr="000B0734">
              <w:rPr>
                <w:rFonts w:asciiTheme="minorHAnsi" w:hAnsiTheme="minorHAnsi" w:cstheme="minorHAnsi"/>
              </w:rPr>
              <w:t>Coordinator Sign. &amp; Date</w:t>
            </w:r>
          </w:p>
        </w:tc>
        <w:tc>
          <w:tcPr>
            <w:tcW w:w="5521" w:type="dxa"/>
            <w:tcBorders>
              <w:top w:val="single" w:sz="4" w:space="0" w:color="BFBFBF"/>
              <w:left w:val="single" w:sz="4" w:space="0" w:color="BFBFBF"/>
              <w:bottom w:val="single" w:sz="4" w:space="0" w:color="BFBFBF"/>
              <w:right w:val="single" w:sz="4" w:space="0" w:color="BFBFBF"/>
            </w:tcBorders>
            <w:vAlign w:val="center"/>
          </w:tcPr>
          <w:p w14:paraId="614B93AE" w14:textId="77777777" w:rsidR="00052756" w:rsidRPr="000B0734" w:rsidRDefault="00052756" w:rsidP="002A7073">
            <w:pPr>
              <w:pStyle w:val="ByLine"/>
              <w:snapToGrid w:val="0"/>
              <w:spacing w:before="120" w:after="0"/>
              <w:jc w:val="left"/>
              <w:rPr>
                <w:rFonts w:asciiTheme="minorHAnsi" w:hAnsiTheme="minorHAnsi" w:cstheme="minorHAnsi"/>
                <w:sz w:val="22"/>
              </w:rPr>
            </w:pPr>
          </w:p>
          <w:p w14:paraId="2B6D6296" w14:textId="77777777" w:rsidR="00052756" w:rsidRPr="000B0734" w:rsidRDefault="00052756" w:rsidP="002A7073">
            <w:pPr>
              <w:pStyle w:val="ByLine"/>
              <w:spacing w:before="120" w:after="0"/>
              <w:jc w:val="left"/>
              <w:rPr>
                <w:rFonts w:asciiTheme="minorHAnsi" w:hAnsiTheme="minorHAnsi" w:cstheme="minorHAnsi"/>
                <w:sz w:val="22"/>
              </w:rPr>
            </w:pPr>
          </w:p>
        </w:tc>
      </w:tr>
      <w:tr w:rsidR="00052756" w:rsidRPr="000B0734" w14:paraId="0A484B5B" w14:textId="77777777" w:rsidTr="002A7073">
        <w:trPr>
          <w:jc w:val="center"/>
        </w:trPr>
        <w:tc>
          <w:tcPr>
            <w:tcW w:w="3674" w:type="dxa"/>
            <w:tcBorders>
              <w:top w:val="single" w:sz="4" w:space="0" w:color="BFBFBF"/>
              <w:left w:val="single" w:sz="4" w:space="0" w:color="BFBFBF"/>
              <w:bottom w:val="single" w:sz="4" w:space="0" w:color="BFBFBF"/>
              <w:right w:val="single" w:sz="4" w:space="0" w:color="BFBFBF"/>
            </w:tcBorders>
          </w:tcPr>
          <w:p w14:paraId="2DC862DF" w14:textId="77777777" w:rsidR="00052756" w:rsidRPr="000B0734" w:rsidRDefault="00052756" w:rsidP="002A7073">
            <w:pPr>
              <w:pStyle w:val="ByLine"/>
              <w:snapToGrid w:val="0"/>
              <w:spacing w:before="120" w:after="0"/>
              <w:jc w:val="left"/>
              <w:rPr>
                <w:rFonts w:asciiTheme="minorHAnsi" w:hAnsiTheme="minorHAnsi" w:cstheme="minorHAnsi"/>
                <w:sz w:val="2"/>
              </w:rPr>
            </w:pPr>
          </w:p>
          <w:p w14:paraId="7B85CF30" w14:textId="77777777" w:rsidR="00052756" w:rsidRPr="000B0734" w:rsidRDefault="00052756" w:rsidP="002A7073">
            <w:pPr>
              <w:pStyle w:val="ByLine"/>
              <w:spacing w:before="120" w:after="0"/>
              <w:jc w:val="left"/>
              <w:rPr>
                <w:rFonts w:asciiTheme="minorHAnsi" w:hAnsiTheme="minorHAnsi" w:cstheme="minorHAnsi"/>
              </w:rPr>
            </w:pPr>
            <w:r w:rsidRPr="000B0734">
              <w:rPr>
                <w:rFonts w:asciiTheme="minorHAnsi" w:hAnsiTheme="minorHAnsi" w:cstheme="minorHAnsi"/>
              </w:rPr>
              <w:t>HOD Sign. &amp; Date</w:t>
            </w:r>
          </w:p>
        </w:tc>
        <w:tc>
          <w:tcPr>
            <w:tcW w:w="5521" w:type="dxa"/>
            <w:tcBorders>
              <w:top w:val="single" w:sz="4" w:space="0" w:color="BFBFBF"/>
              <w:left w:val="single" w:sz="4" w:space="0" w:color="BFBFBF"/>
              <w:bottom w:val="single" w:sz="4" w:space="0" w:color="BFBFBF"/>
              <w:right w:val="single" w:sz="4" w:space="0" w:color="BFBFBF"/>
            </w:tcBorders>
          </w:tcPr>
          <w:p w14:paraId="576A5DE5" w14:textId="77777777" w:rsidR="00052756" w:rsidRPr="000B0734" w:rsidRDefault="00052756" w:rsidP="002A7073">
            <w:pPr>
              <w:pStyle w:val="ByLine"/>
              <w:snapToGrid w:val="0"/>
              <w:spacing w:before="120" w:after="0"/>
              <w:jc w:val="left"/>
              <w:rPr>
                <w:rFonts w:asciiTheme="minorHAnsi" w:hAnsiTheme="minorHAnsi" w:cstheme="minorHAnsi"/>
                <w:sz w:val="22"/>
              </w:rPr>
            </w:pPr>
          </w:p>
          <w:p w14:paraId="26A104F7" w14:textId="77777777" w:rsidR="00052756" w:rsidRPr="000B0734" w:rsidRDefault="00052756" w:rsidP="002A7073">
            <w:pPr>
              <w:pStyle w:val="ByLine"/>
              <w:spacing w:before="120" w:after="0"/>
              <w:jc w:val="left"/>
              <w:rPr>
                <w:rFonts w:asciiTheme="minorHAnsi" w:hAnsiTheme="minorHAnsi" w:cstheme="minorHAnsi"/>
                <w:sz w:val="22"/>
              </w:rPr>
            </w:pPr>
          </w:p>
        </w:tc>
      </w:tr>
      <w:tr w:rsidR="00052756" w:rsidRPr="000B0734" w14:paraId="084AFFF0" w14:textId="77777777" w:rsidTr="002A7073">
        <w:trPr>
          <w:jc w:val="center"/>
        </w:trPr>
        <w:tc>
          <w:tcPr>
            <w:tcW w:w="3674" w:type="dxa"/>
            <w:tcBorders>
              <w:top w:val="single" w:sz="4" w:space="0" w:color="BFBFBF"/>
              <w:left w:val="single" w:sz="4" w:space="0" w:color="BFBFBF"/>
              <w:bottom w:val="single" w:sz="4" w:space="0" w:color="BFBFBF"/>
              <w:right w:val="single" w:sz="4" w:space="0" w:color="BFBFBF"/>
            </w:tcBorders>
            <w:vAlign w:val="center"/>
          </w:tcPr>
          <w:p w14:paraId="127F8A73" w14:textId="77777777" w:rsidR="00052756" w:rsidRPr="000B0734" w:rsidRDefault="00052756" w:rsidP="002A7073">
            <w:pPr>
              <w:pStyle w:val="ByLine"/>
              <w:snapToGrid w:val="0"/>
              <w:spacing w:before="0" w:after="0"/>
              <w:jc w:val="left"/>
              <w:rPr>
                <w:rFonts w:asciiTheme="minorHAnsi" w:hAnsiTheme="minorHAnsi" w:cstheme="minorHAnsi"/>
                <w:sz w:val="22"/>
              </w:rPr>
            </w:pPr>
          </w:p>
          <w:p w14:paraId="41EF0D95" w14:textId="77777777" w:rsidR="00052756" w:rsidRPr="000B0734" w:rsidRDefault="00052756" w:rsidP="002A7073">
            <w:pPr>
              <w:pStyle w:val="ByLine"/>
              <w:spacing w:before="0" w:after="0"/>
              <w:jc w:val="left"/>
              <w:rPr>
                <w:rFonts w:asciiTheme="minorHAnsi" w:hAnsiTheme="minorHAnsi" w:cstheme="minorHAnsi"/>
              </w:rPr>
            </w:pPr>
            <w:r w:rsidRPr="000B0734">
              <w:rPr>
                <w:rFonts w:asciiTheme="minorHAnsi" w:hAnsiTheme="minorHAnsi" w:cstheme="minorHAnsi"/>
              </w:rPr>
              <w:t>Dept. Stamp</w:t>
            </w:r>
          </w:p>
          <w:p w14:paraId="0AE8E2A0" w14:textId="77777777" w:rsidR="00052756" w:rsidRPr="000B0734" w:rsidRDefault="00052756" w:rsidP="002A7073">
            <w:pPr>
              <w:pStyle w:val="ByLine"/>
              <w:spacing w:before="0" w:after="0"/>
              <w:jc w:val="left"/>
              <w:rPr>
                <w:rFonts w:asciiTheme="minorHAnsi" w:hAnsiTheme="minorHAnsi" w:cstheme="minorHAnsi"/>
              </w:rPr>
            </w:pPr>
          </w:p>
        </w:tc>
        <w:tc>
          <w:tcPr>
            <w:tcW w:w="5521" w:type="dxa"/>
            <w:tcBorders>
              <w:top w:val="single" w:sz="4" w:space="0" w:color="BFBFBF"/>
              <w:left w:val="single" w:sz="4" w:space="0" w:color="BFBFBF"/>
              <w:bottom w:val="single" w:sz="4" w:space="0" w:color="BFBFBF"/>
              <w:right w:val="single" w:sz="4" w:space="0" w:color="BFBFBF"/>
            </w:tcBorders>
          </w:tcPr>
          <w:p w14:paraId="234AD145" w14:textId="77777777" w:rsidR="00052756" w:rsidRPr="000B0734" w:rsidRDefault="00052756" w:rsidP="002A7073">
            <w:pPr>
              <w:pStyle w:val="ByLine"/>
              <w:snapToGrid w:val="0"/>
              <w:spacing w:before="120" w:after="0"/>
              <w:jc w:val="left"/>
              <w:rPr>
                <w:rFonts w:asciiTheme="minorHAnsi" w:hAnsiTheme="minorHAnsi" w:cstheme="minorHAnsi"/>
                <w:sz w:val="22"/>
              </w:rPr>
            </w:pPr>
          </w:p>
        </w:tc>
      </w:tr>
    </w:tbl>
    <w:p w14:paraId="404952AF" w14:textId="77777777" w:rsidR="00052756" w:rsidRPr="003A5206" w:rsidRDefault="00052756" w:rsidP="00052756">
      <w:pPr>
        <w:rPr>
          <w:rFonts w:ascii="Arial" w:hAnsi="Arial" w:cs="Arial"/>
          <w:lang w:val="en-CA" w:eastAsia="zh-CN" w:bidi="he-IL"/>
        </w:rPr>
      </w:pPr>
    </w:p>
    <w:p w14:paraId="3DFC94ED" w14:textId="77777777" w:rsidR="00052756" w:rsidRPr="00052756" w:rsidRDefault="00052756" w:rsidP="00052756">
      <w:pPr>
        <w:jc w:val="both"/>
        <w:rPr>
          <w:rFonts w:ascii="Times New Roman" w:hAnsi="Times New Roman" w:cs="Times New Roman"/>
          <w:sz w:val="24"/>
          <w:szCs w:val="24"/>
          <w:lang w:eastAsia="zh-CN" w:bidi="he-IL"/>
        </w:rPr>
      </w:pPr>
    </w:p>
    <w:bookmarkEnd w:id="1"/>
    <w:bookmarkEnd w:id="5"/>
    <w:bookmarkEnd w:id="6"/>
    <w:p w14:paraId="15BDD766" w14:textId="48FA2A18" w:rsidR="00E966CB" w:rsidRPr="000B0734" w:rsidRDefault="00E966CB" w:rsidP="00052756">
      <w:pPr>
        <w:rPr>
          <w:rFonts w:cstheme="minorHAnsi"/>
        </w:rPr>
      </w:pPr>
    </w:p>
    <w:sectPr w:rsidR="00E966CB" w:rsidRPr="000B0734" w:rsidSect="00E0559C">
      <w:footerReference w:type="first" r:id="rId22"/>
      <w:pgSz w:w="11906" w:h="16838"/>
      <w:pgMar w:top="1276" w:right="1440" w:bottom="992"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156E4" w14:textId="77777777" w:rsidR="00B41E2F" w:rsidRDefault="00B41E2F" w:rsidP="001136AE">
      <w:pPr>
        <w:spacing w:after="0" w:line="240" w:lineRule="auto"/>
      </w:pPr>
      <w:r>
        <w:separator/>
      </w:r>
    </w:p>
  </w:endnote>
  <w:endnote w:type="continuationSeparator" w:id="0">
    <w:p w14:paraId="1933570C" w14:textId="77777777" w:rsidR="00B41E2F" w:rsidRDefault="00B41E2F" w:rsidP="00113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Microsoft YaHei"/>
    <w:charset w:val="02"/>
    <w:family w:val="auto"/>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8F2B" w14:textId="77777777" w:rsidR="00B12181" w:rsidRDefault="00B12181">
    <w:pPr>
      <w:pStyle w:val="Footer"/>
      <w:jc w:val="center"/>
    </w:pPr>
  </w:p>
  <w:p w14:paraId="31CC1947" w14:textId="77777777" w:rsidR="00B12181" w:rsidRDefault="00B121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F4ED" w14:textId="72EB1119" w:rsidR="005C2A35" w:rsidRDefault="005C2A35">
    <w:pPr>
      <w:pStyle w:val="Footer"/>
      <w:jc w:val="center"/>
    </w:pPr>
  </w:p>
  <w:p w14:paraId="4160F6FF" w14:textId="77777777" w:rsidR="005C2A35" w:rsidRDefault="005C2A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E5DA" w14:textId="77E22861" w:rsidR="007B2C99" w:rsidRPr="000B7AE7" w:rsidRDefault="007B2C99" w:rsidP="000B7A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398DB" w14:textId="3F4D2EBB" w:rsidR="00D53CBD" w:rsidRPr="000B7AE7" w:rsidRDefault="00D53CBD" w:rsidP="000B7A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9327" w14:textId="17112C93" w:rsidR="00D53CBD" w:rsidRPr="000B7AE7" w:rsidRDefault="00D53CBD" w:rsidP="000B7AE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BDDC" w14:textId="2322AA48" w:rsidR="00D53CBD" w:rsidRPr="000B7AE7" w:rsidRDefault="00D53CBD" w:rsidP="000B7AE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13C52" w14:textId="1278EE9F" w:rsidR="003944A5" w:rsidRPr="000B7AE7" w:rsidRDefault="003944A5" w:rsidP="000B7AE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6810" w14:textId="3C3168A2" w:rsidR="00052756" w:rsidRDefault="00052756" w:rsidP="00052756">
    <w:pPr>
      <w:pStyle w:val="Footer"/>
      <w:tabs>
        <w:tab w:val="left" w:pos="5050"/>
      </w:tabs>
    </w:pPr>
    <w:r>
      <w:tab/>
    </w: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88A3" w14:textId="38C5DE14" w:rsidR="003C6376" w:rsidRPr="000B7AE7" w:rsidRDefault="003C6376" w:rsidP="000B7A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AB4EC" w14:textId="77777777" w:rsidR="00B41E2F" w:rsidRDefault="00B41E2F" w:rsidP="001136AE">
      <w:pPr>
        <w:spacing w:after="0" w:line="240" w:lineRule="auto"/>
      </w:pPr>
      <w:r>
        <w:separator/>
      </w:r>
    </w:p>
  </w:footnote>
  <w:footnote w:type="continuationSeparator" w:id="0">
    <w:p w14:paraId="0810BF4D" w14:textId="77777777" w:rsidR="00B41E2F" w:rsidRDefault="00B41E2F" w:rsidP="00113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BDCB522"/>
    <w:lvl w:ilvl="0">
      <w:start w:val="1"/>
      <w:numFmt w:val="decimal"/>
      <w:pStyle w:val="Heading1"/>
      <w:lvlText w:val="%1"/>
      <w:lvlJc w:val="left"/>
      <w:pPr>
        <w:tabs>
          <w:tab w:val="left" w:pos="4259"/>
        </w:tabs>
        <w:ind w:left="4259" w:hanging="432"/>
      </w:pPr>
      <w:rPr>
        <w:rFonts w:ascii="Arial" w:hAnsi="Arial" w:cs="Symbol" w:hint="default"/>
        <w:b/>
        <w:bCs/>
        <w:color w:val="FFFFFF"/>
        <w:sz w:val="36"/>
        <w:szCs w:val="36"/>
      </w:rPr>
    </w:lvl>
    <w:lvl w:ilvl="1">
      <w:start w:val="1"/>
      <w:numFmt w:val="decimal"/>
      <w:pStyle w:val="Heading2"/>
      <w:lvlText w:val="%1.%2"/>
      <w:lvlJc w:val="left"/>
      <w:pPr>
        <w:tabs>
          <w:tab w:val="left" w:pos="576"/>
        </w:tabs>
        <w:ind w:left="576" w:hanging="576"/>
      </w:pPr>
      <w:rPr>
        <w:rFonts w:ascii="Times New Roman" w:hAnsi="Times New Roman" w:cs="Times New Roman" w:hint="default"/>
        <w:b/>
        <w:bCs/>
        <w:sz w:val="28"/>
        <w:szCs w:val="28"/>
      </w:rPr>
    </w:lvl>
    <w:lvl w:ilvl="2">
      <w:start w:val="1"/>
      <w:numFmt w:val="decimal"/>
      <w:lvlText w:val="%1.%2.%3"/>
      <w:lvlJc w:val="left"/>
      <w:pPr>
        <w:tabs>
          <w:tab w:val="left" w:pos="6532"/>
        </w:tabs>
        <w:ind w:left="6532" w:hanging="720"/>
      </w:pPr>
    </w:lvl>
    <w:lvl w:ilvl="3">
      <w:start w:val="1"/>
      <w:numFmt w:val="decimal"/>
      <w:lvlText w:val="%1.%2.%3.%4"/>
      <w:lvlJc w:val="left"/>
      <w:pPr>
        <w:tabs>
          <w:tab w:val="left" w:pos="4691"/>
        </w:tabs>
        <w:ind w:left="4691" w:hanging="864"/>
      </w:pPr>
    </w:lvl>
    <w:lvl w:ilvl="4">
      <w:start w:val="1"/>
      <w:numFmt w:val="decimal"/>
      <w:lvlText w:val="%1.%2.%3.%4.%5"/>
      <w:lvlJc w:val="left"/>
      <w:pPr>
        <w:tabs>
          <w:tab w:val="left" w:pos="4835"/>
        </w:tabs>
        <w:ind w:left="4835" w:hanging="1008"/>
      </w:pPr>
    </w:lvl>
    <w:lvl w:ilvl="5">
      <w:start w:val="1"/>
      <w:numFmt w:val="decimal"/>
      <w:lvlText w:val="%1.%2.%3.%4.%5.%6"/>
      <w:lvlJc w:val="left"/>
      <w:pPr>
        <w:tabs>
          <w:tab w:val="left" w:pos="4979"/>
        </w:tabs>
        <w:ind w:left="4979" w:hanging="1152"/>
      </w:pPr>
    </w:lvl>
    <w:lvl w:ilvl="6">
      <w:start w:val="1"/>
      <w:numFmt w:val="decimal"/>
      <w:lvlText w:val="%1.%2.%3.%4.%5.%6.%7"/>
      <w:lvlJc w:val="left"/>
      <w:pPr>
        <w:tabs>
          <w:tab w:val="left" w:pos="5123"/>
        </w:tabs>
        <w:ind w:left="5123" w:hanging="1296"/>
      </w:pPr>
    </w:lvl>
    <w:lvl w:ilvl="7">
      <w:start w:val="1"/>
      <w:numFmt w:val="decimal"/>
      <w:lvlText w:val="%1.%2.%3.%4.%5.%6.%7.%8"/>
      <w:lvlJc w:val="left"/>
      <w:pPr>
        <w:tabs>
          <w:tab w:val="left" w:pos="5267"/>
        </w:tabs>
        <w:ind w:left="5267" w:hanging="1440"/>
      </w:pPr>
    </w:lvl>
    <w:lvl w:ilvl="8">
      <w:start w:val="1"/>
      <w:numFmt w:val="decimal"/>
      <w:lvlText w:val="%1.%2.%3.%4.%5.%6.%7.%8.%9"/>
      <w:lvlJc w:val="left"/>
      <w:pPr>
        <w:tabs>
          <w:tab w:val="left" w:pos="5411"/>
        </w:tabs>
        <w:ind w:left="5411" w:hanging="1584"/>
      </w:pPr>
    </w:lvl>
  </w:abstractNum>
  <w:abstractNum w:abstractNumId="1" w15:restartNumberingAfterBreak="0">
    <w:nsid w:val="00000003"/>
    <w:multiLevelType w:val="multilevel"/>
    <w:tmpl w:val="00000003"/>
    <w:name w:val="WW8Num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15:restartNumberingAfterBreak="0">
    <w:nsid w:val="00000004"/>
    <w:multiLevelType w:val="multilevel"/>
    <w:tmpl w:val="00000004"/>
    <w:name w:val="WW8Num2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5"/>
    <w:multiLevelType w:val="multilevel"/>
    <w:tmpl w:val="00000005"/>
    <w:name w:val="WW8Num2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0000008"/>
    <w:multiLevelType w:val="multilevel"/>
    <w:tmpl w:val="00000008"/>
    <w:name w:val="WW8Num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000000B"/>
    <w:multiLevelType w:val="multilevel"/>
    <w:tmpl w:val="0000000B"/>
    <w:name w:val="WW8Num37"/>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000000D"/>
    <w:multiLevelType w:val="multilevel"/>
    <w:tmpl w:val="0000000D"/>
    <w:name w:val="WW8Num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000000E"/>
    <w:multiLevelType w:val="multilevel"/>
    <w:tmpl w:val="0000000E"/>
    <w:name w:val="WW8Num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000000F"/>
    <w:multiLevelType w:val="multilevel"/>
    <w:tmpl w:val="0000000F"/>
    <w:name w:val="WW8Num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0000010"/>
    <w:multiLevelType w:val="singleLevel"/>
    <w:tmpl w:val="00000010"/>
    <w:name w:val="WW8Num43"/>
    <w:lvl w:ilvl="0">
      <w:start w:val="1"/>
      <w:numFmt w:val="bullet"/>
      <w:lvlText w:val=""/>
      <w:lvlJc w:val="left"/>
      <w:pPr>
        <w:tabs>
          <w:tab w:val="num" w:pos="0"/>
        </w:tabs>
        <w:ind w:left="720" w:hanging="360"/>
      </w:pPr>
      <w:rPr>
        <w:rFonts w:ascii="Symbol" w:hAnsi="Symbol" w:cs="Symbol" w:hint="default"/>
      </w:rPr>
    </w:lvl>
  </w:abstractNum>
  <w:abstractNum w:abstractNumId="10" w15:restartNumberingAfterBreak="0">
    <w:nsid w:val="00000011"/>
    <w:multiLevelType w:val="multilevel"/>
    <w:tmpl w:val="00000011"/>
    <w:name w:val="WW8Num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0000013"/>
    <w:multiLevelType w:val="multilevel"/>
    <w:tmpl w:val="00000013"/>
    <w:name w:val="WW8Num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0000014"/>
    <w:multiLevelType w:val="multilevel"/>
    <w:tmpl w:val="00000014"/>
    <w:name w:val="WW8Num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0000015"/>
    <w:multiLevelType w:val="multilevel"/>
    <w:tmpl w:val="00000015"/>
    <w:name w:val="WW8Num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0000016"/>
    <w:multiLevelType w:val="multilevel"/>
    <w:tmpl w:val="6164C4FE"/>
    <w:name w:val="WW8Num49"/>
    <w:lvl w:ilvl="0">
      <w:start w:val="2"/>
      <w:numFmt w:val="decimal"/>
      <w:lvlText w:val="%1"/>
      <w:lvlJc w:val="left"/>
      <w:pPr>
        <w:tabs>
          <w:tab w:val="num" w:pos="0"/>
        </w:tabs>
        <w:ind w:left="384" w:hanging="384"/>
      </w:pPr>
      <w:rPr>
        <w:rFonts w:hint="default"/>
        <w:color w:val="FFFFFF"/>
        <w:sz w:val="28"/>
      </w:rPr>
    </w:lvl>
    <w:lvl w:ilvl="1">
      <w:start w:val="1"/>
      <w:numFmt w:val="decimal"/>
      <w:lvlText w:val="%1.%2"/>
      <w:lvlJc w:val="left"/>
      <w:pPr>
        <w:tabs>
          <w:tab w:val="num" w:pos="142"/>
        </w:tabs>
        <w:ind w:left="526" w:hanging="384"/>
      </w:pPr>
      <w:rPr>
        <w:rFonts w:hint="default"/>
        <w:strike w:val="0"/>
        <w:sz w:val="28"/>
      </w:rPr>
    </w:lvl>
    <w:lvl w:ilvl="2">
      <w:start w:val="1"/>
      <w:numFmt w:val="decimal"/>
      <w:lvlText w:val="%1.%2.%3"/>
      <w:lvlJc w:val="left"/>
      <w:pPr>
        <w:tabs>
          <w:tab w:val="num" w:pos="0"/>
        </w:tabs>
        <w:ind w:left="720" w:hanging="720"/>
      </w:pPr>
      <w:rPr>
        <w:rFonts w:hint="default"/>
        <w:b/>
        <w:bCs/>
        <w:color w:val="0D0D0D" w:themeColor="text1" w:themeTint="F2"/>
        <w:sz w:val="28"/>
      </w:rPr>
    </w:lvl>
    <w:lvl w:ilvl="3">
      <w:start w:val="1"/>
      <w:numFmt w:val="decimal"/>
      <w:lvlText w:val="%1.%2.%3.%4"/>
      <w:lvlJc w:val="left"/>
      <w:pPr>
        <w:tabs>
          <w:tab w:val="num" w:pos="0"/>
        </w:tabs>
        <w:ind w:left="1080" w:hanging="1080"/>
      </w:pPr>
      <w:rPr>
        <w:rFonts w:hint="default"/>
        <w:sz w:val="28"/>
      </w:rPr>
    </w:lvl>
    <w:lvl w:ilvl="4">
      <w:start w:val="1"/>
      <w:numFmt w:val="decimal"/>
      <w:lvlText w:val="%1.%2.%3.%4.%5"/>
      <w:lvlJc w:val="left"/>
      <w:pPr>
        <w:tabs>
          <w:tab w:val="num" w:pos="0"/>
        </w:tabs>
        <w:ind w:left="1080" w:hanging="1080"/>
      </w:pPr>
      <w:rPr>
        <w:rFonts w:hint="default"/>
        <w:sz w:val="28"/>
      </w:rPr>
    </w:lvl>
    <w:lvl w:ilvl="5">
      <w:start w:val="1"/>
      <w:numFmt w:val="decimal"/>
      <w:lvlText w:val="%1.%2.%3.%4.%5.%6"/>
      <w:lvlJc w:val="left"/>
      <w:pPr>
        <w:tabs>
          <w:tab w:val="num" w:pos="0"/>
        </w:tabs>
        <w:ind w:left="1440" w:hanging="1440"/>
      </w:pPr>
      <w:rPr>
        <w:rFonts w:hint="default"/>
        <w:sz w:val="28"/>
      </w:rPr>
    </w:lvl>
    <w:lvl w:ilvl="6">
      <w:start w:val="1"/>
      <w:numFmt w:val="decimal"/>
      <w:lvlText w:val="%1.%2.%3.%4.%5.%6.%7"/>
      <w:lvlJc w:val="left"/>
      <w:pPr>
        <w:tabs>
          <w:tab w:val="num" w:pos="0"/>
        </w:tabs>
        <w:ind w:left="1440" w:hanging="1440"/>
      </w:pPr>
      <w:rPr>
        <w:rFonts w:hint="default"/>
        <w:sz w:val="28"/>
      </w:rPr>
    </w:lvl>
    <w:lvl w:ilvl="7">
      <w:start w:val="1"/>
      <w:numFmt w:val="decimal"/>
      <w:lvlText w:val="%1.%2.%3.%4.%5.%6.%7.%8"/>
      <w:lvlJc w:val="left"/>
      <w:pPr>
        <w:tabs>
          <w:tab w:val="num" w:pos="0"/>
        </w:tabs>
        <w:ind w:left="1800" w:hanging="1800"/>
      </w:pPr>
      <w:rPr>
        <w:rFonts w:hint="default"/>
        <w:sz w:val="28"/>
      </w:rPr>
    </w:lvl>
    <w:lvl w:ilvl="8">
      <w:start w:val="1"/>
      <w:numFmt w:val="decimal"/>
      <w:lvlText w:val="%1.%2.%3.%4.%5.%6.%7.%8.%9"/>
      <w:lvlJc w:val="left"/>
      <w:pPr>
        <w:tabs>
          <w:tab w:val="num" w:pos="0"/>
        </w:tabs>
        <w:ind w:left="1800" w:hanging="1800"/>
      </w:pPr>
      <w:rPr>
        <w:rFonts w:hint="default"/>
        <w:sz w:val="28"/>
      </w:rPr>
    </w:lvl>
  </w:abstractNum>
  <w:abstractNum w:abstractNumId="15" w15:restartNumberingAfterBreak="0">
    <w:nsid w:val="00000017"/>
    <w:multiLevelType w:val="multilevel"/>
    <w:tmpl w:val="00000017"/>
    <w:name w:val="WW8Num5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0000018"/>
    <w:multiLevelType w:val="multilevel"/>
    <w:tmpl w:val="00000018"/>
    <w:name w:val="WW8Num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0000001A"/>
    <w:multiLevelType w:val="multilevel"/>
    <w:tmpl w:val="0000001A"/>
    <w:name w:val="WW8Num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0000001B"/>
    <w:multiLevelType w:val="multilevel"/>
    <w:tmpl w:val="0000001B"/>
    <w:name w:val="WW8Num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0000001D"/>
    <w:multiLevelType w:val="singleLevel"/>
    <w:tmpl w:val="0000001D"/>
    <w:name w:val="WW8Num62"/>
    <w:lvl w:ilvl="0">
      <w:start w:val="1"/>
      <w:numFmt w:val="bullet"/>
      <w:lvlText w:val=""/>
      <w:lvlJc w:val="left"/>
      <w:pPr>
        <w:tabs>
          <w:tab w:val="num" w:pos="0"/>
        </w:tabs>
        <w:ind w:left="720" w:hanging="360"/>
      </w:pPr>
      <w:rPr>
        <w:rFonts w:ascii="Symbol" w:hAnsi="Symbol" w:cs="Symbol" w:hint="default"/>
      </w:rPr>
    </w:lvl>
  </w:abstractNum>
  <w:abstractNum w:abstractNumId="20" w15:restartNumberingAfterBreak="0">
    <w:nsid w:val="0000001F"/>
    <w:multiLevelType w:val="multilevel"/>
    <w:tmpl w:val="0000001F"/>
    <w:name w:val="WW8Num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00000020"/>
    <w:multiLevelType w:val="multilevel"/>
    <w:tmpl w:val="00000020"/>
    <w:name w:val="WW8Num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00000021"/>
    <w:multiLevelType w:val="multilevel"/>
    <w:tmpl w:val="00000021"/>
    <w:name w:val="WW8Num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00000022"/>
    <w:multiLevelType w:val="multilevel"/>
    <w:tmpl w:val="00000022"/>
    <w:name w:val="WW8Num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00000023"/>
    <w:multiLevelType w:val="multilevel"/>
    <w:tmpl w:val="00000023"/>
    <w:name w:val="WW8Num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00000025"/>
    <w:multiLevelType w:val="multilevel"/>
    <w:tmpl w:val="00000025"/>
    <w:name w:val="WW8Num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00000026"/>
    <w:multiLevelType w:val="multilevel"/>
    <w:tmpl w:val="00000026"/>
    <w:name w:val="WW8Num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00000027"/>
    <w:multiLevelType w:val="multilevel"/>
    <w:tmpl w:val="00000027"/>
    <w:name w:val="WW8Num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00000028"/>
    <w:multiLevelType w:val="multilevel"/>
    <w:tmpl w:val="00000028"/>
    <w:name w:val="WW8Num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00000029"/>
    <w:multiLevelType w:val="singleLevel"/>
    <w:tmpl w:val="00000029"/>
    <w:name w:val="WW8Num76"/>
    <w:lvl w:ilvl="0">
      <w:start w:val="1"/>
      <w:numFmt w:val="bullet"/>
      <w:lvlText w:val=""/>
      <w:lvlJc w:val="left"/>
      <w:pPr>
        <w:tabs>
          <w:tab w:val="num" w:pos="0"/>
        </w:tabs>
        <w:ind w:left="720" w:hanging="360"/>
      </w:pPr>
      <w:rPr>
        <w:rFonts w:ascii="Symbol" w:hAnsi="Symbol" w:cs="Symbol" w:hint="default"/>
      </w:rPr>
    </w:lvl>
  </w:abstractNum>
  <w:abstractNum w:abstractNumId="30" w15:restartNumberingAfterBreak="0">
    <w:nsid w:val="0000002A"/>
    <w:multiLevelType w:val="multilevel"/>
    <w:tmpl w:val="0000002A"/>
    <w:name w:val="WW8Num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0000002B"/>
    <w:multiLevelType w:val="multilevel"/>
    <w:tmpl w:val="0000002B"/>
    <w:name w:val="WW8Num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0000002C"/>
    <w:multiLevelType w:val="multilevel"/>
    <w:tmpl w:val="0000002C"/>
    <w:name w:val="WW8Num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00492C17"/>
    <w:multiLevelType w:val="multilevel"/>
    <w:tmpl w:val="4C8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5B5C40"/>
    <w:multiLevelType w:val="multilevel"/>
    <w:tmpl w:val="A85C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E914B0"/>
    <w:multiLevelType w:val="multilevel"/>
    <w:tmpl w:val="A85C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71047A"/>
    <w:multiLevelType w:val="multilevel"/>
    <w:tmpl w:val="DF8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861D67"/>
    <w:multiLevelType w:val="multilevel"/>
    <w:tmpl w:val="1C3A643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2850BC"/>
    <w:multiLevelType w:val="multilevel"/>
    <w:tmpl w:val="29F2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455F2D"/>
    <w:multiLevelType w:val="hybridMultilevel"/>
    <w:tmpl w:val="0E86AEDC"/>
    <w:lvl w:ilvl="0" w:tplc="9E4EC59C">
      <w:start w:val="1"/>
      <w:numFmt w:val="bullet"/>
      <w:lvlText w:val="•"/>
      <w:lvlJc w:val="left"/>
      <w:pPr>
        <w:tabs>
          <w:tab w:val="num" w:pos="720"/>
        </w:tabs>
        <w:ind w:left="720" w:hanging="360"/>
      </w:pPr>
      <w:rPr>
        <w:rFonts w:ascii="Times New Roman" w:hAnsi="Times New Roman" w:hint="default"/>
      </w:rPr>
    </w:lvl>
    <w:lvl w:ilvl="1" w:tplc="71904216" w:tentative="1">
      <w:start w:val="1"/>
      <w:numFmt w:val="bullet"/>
      <w:lvlText w:val="•"/>
      <w:lvlJc w:val="left"/>
      <w:pPr>
        <w:tabs>
          <w:tab w:val="num" w:pos="1440"/>
        </w:tabs>
        <w:ind w:left="1440" w:hanging="360"/>
      </w:pPr>
      <w:rPr>
        <w:rFonts w:ascii="Times New Roman" w:hAnsi="Times New Roman" w:hint="default"/>
      </w:rPr>
    </w:lvl>
    <w:lvl w:ilvl="2" w:tplc="C400E728" w:tentative="1">
      <w:start w:val="1"/>
      <w:numFmt w:val="bullet"/>
      <w:lvlText w:val="•"/>
      <w:lvlJc w:val="left"/>
      <w:pPr>
        <w:tabs>
          <w:tab w:val="num" w:pos="2160"/>
        </w:tabs>
        <w:ind w:left="2160" w:hanging="360"/>
      </w:pPr>
      <w:rPr>
        <w:rFonts w:ascii="Times New Roman" w:hAnsi="Times New Roman" w:hint="default"/>
      </w:rPr>
    </w:lvl>
    <w:lvl w:ilvl="3" w:tplc="7EAAA35A" w:tentative="1">
      <w:start w:val="1"/>
      <w:numFmt w:val="bullet"/>
      <w:lvlText w:val="•"/>
      <w:lvlJc w:val="left"/>
      <w:pPr>
        <w:tabs>
          <w:tab w:val="num" w:pos="2880"/>
        </w:tabs>
        <w:ind w:left="2880" w:hanging="360"/>
      </w:pPr>
      <w:rPr>
        <w:rFonts w:ascii="Times New Roman" w:hAnsi="Times New Roman" w:hint="default"/>
      </w:rPr>
    </w:lvl>
    <w:lvl w:ilvl="4" w:tplc="29AE5138" w:tentative="1">
      <w:start w:val="1"/>
      <w:numFmt w:val="bullet"/>
      <w:lvlText w:val="•"/>
      <w:lvlJc w:val="left"/>
      <w:pPr>
        <w:tabs>
          <w:tab w:val="num" w:pos="3600"/>
        </w:tabs>
        <w:ind w:left="3600" w:hanging="360"/>
      </w:pPr>
      <w:rPr>
        <w:rFonts w:ascii="Times New Roman" w:hAnsi="Times New Roman" w:hint="default"/>
      </w:rPr>
    </w:lvl>
    <w:lvl w:ilvl="5" w:tplc="40209566" w:tentative="1">
      <w:start w:val="1"/>
      <w:numFmt w:val="bullet"/>
      <w:lvlText w:val="•"/>
      <w:lvlJc w:val="left"/>
      <w:pPr>
        <w:tabs>
          <w:tab w:val="num" w:pos="4320"/>
        </w:tabs>
        <w:ind w:left="4320" w:hanging="360"/>
      </w:pPr>
      <w:rPr>
        <w:rFonts w:ascii="Times New Roman" w:hAnsi="Times New Roman" w:hint="default"/>
      </w:rPr>
    </w:lvl>
    <w:lvl w:ilvl="6" w:tplc="DA6CEEF6" w:tentative="1">
      <w:start w:val="1"/>
      <w:numFmt w:val="bullet"/>
      <w:lvlText w:val="•"/>
      <w:lvlJc w:val="left"/>
      <w:pPr>
        <w:tabs>
          <w:tab w:val="num" w:pos="5040"/>
        </w:tabs>
        <w:ind w:left="5040" w:hanging="360"/>
      </w:pPr>
      <w:rPr>
        <w:rFonts w:ascii="Times New Roman" w:hAnsi="Times New Roman" w:hint="default"/>
      </w:rPr>
    </w:lvl>
    <w:lvl w:ilvl="7" w:tplc="D986703C" w:tentative="1">
      <w:start w:val="1"/>
      <w:numFmt w:val="bullet"/>
      <w:lvlText w:val="•"/>
      <w:lvlJc w:val="left"/>
      <w:pPr>
        <w:tabs>
          <w:tab w:val="num" w:pos="5760"/>
        </w:tabs>
        <w:ind w:left="5760" w:hanging="360"/>
      </w:pPr>
      <w:rPr>
        <w:rFonts w:ascii="Times New Roman" w:hAnsi="Times New Roman" w:hint="default"/>
      </w:rPr>
    </w:lvl>
    <w:lvl w:ilvl="8" w:tplc="32DC813A"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23007885"/>
    <w:multiLevelType w:val="hybridMultilevel"/>
    <w:tmpl w:val="B9B03B0C"/>
    <w:lvl w:ilvl="0" w:tplc="00000019">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49769CA"/>
    <w:multiLevelType w:val="multilevel"/>
    <w:tmpl w:val="8436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CA61C2"/>
    <w:multiLevelType w:val="hybridMultilevel"/>
    <w:tmpl w:val="487E9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69E2F5C"/>
    <w:multiLevelType w:val="hybridMultilevel"/>
    <w:tmpl w:val="8880090A"/>
    <w:lvl w:ilvl="0" w:tplc="00000019">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8E05008"/>
    <w:multiLevelType w:val="multilevel"/>
    <w:tmpl w:val="1C80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727F63"/>
    <w:multiLevelType w:val="multilevel"/>
    <w:tmpl w:val="81B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6706A1"/>
    <w:multiLevelType w:val="hybridMultilevel"/>
    <w:tmpl w:val="EB9A3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1AD7086"/>
    <w:multiLevelType w:val="multilevel"/>
    <w:tmpl w:val="103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DF3D44"/>
    <w:multiLevelType w:val="multilevel"/>
    <w:tmpl w:val="1CEA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245E85"/>
    <w:multiLevelType w:val="multilevel"/>
    <w:tmpl w:val="DEC01AC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F32259"/>
    <w:multiLevelType w:val="multilevel"/>
    <w:tmpl w:val="D2F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C75E6F"/>
    <w:multiLevelType w:val="multilevel"/>
    <w:tmpl w:val="AA3AE38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20776A"/>
    <w:multiLevelType w:val="hybridMultilevel"/>
    <w:tmpl w:val="EF9AA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5D13428"/>
    <w:multiLevelType w:val="hybridMultilevel"/>
    <w:tmpl w:val="57746B60"/>
    <w:lvl w:ilvl="0" w:tplc="00000019">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5F21110"/>
    <w:multiLevelType w:val="multilevel"/>
    <w:tmpl w:val="7716FCB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9747CD"/>
    <w:multiLevelType w:val="multilevel"/>
    <w:tmpl w:val="B45C9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F90161"/>
    <w:multiLevelType w:val="multilevel"/>
    <w:tmpl w:val="0EE0286E"/>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481D4852"/>
    <w:multiLevelType w:val="hybridMultilevel"/>
    <w:tmpl w:val="482C23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83A0F62"/>
    <w:multiLevelType w:val="multilevel"/>
    <w:tmpl w:val="9620F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4B1C99"/>
    <w:multiLevelType w:val="hybridMultilevel"/>
    <w:tmpl w:val="7D886540"/>
    <w:lvl w:ilvl="0" w:tplc="CA46713A">
      <w:start w:val="1"/>
      <w:numFmt w:val="bullet"/>
      <w:lvlText w:val="•"/>
      <w:lvlJc w:val="left"/>
      <w:pPr>
        <w:tabs>
          <w:tab w:val="num" w:pos="720"/>
        </w:tabs>
        <w:ind w:left="720" w:hanging="360"/>
      </w:pPr>
      <w:rPr>
        <w:rFonts w:ascii="Times New Roman" w:hAnsi="Times New Roman" w:hint="default"/>
      </w:rPr>
    </w:lvl>
    <w:lvl w:ilvl="1" w:tplc="3D402CF6" w:tentative="1">
      <w:start w:val="1"/>
      <w:numFmt w:val="bullet"/>
      <w:lvlText w:val="•"/>
      <w:lvlJc w:val="left"/>
      <w:pPr>
        <w:tabs>
          <w:tab w:val="num" w:pos="1440"/>
        </w:tabs>
        <w:ind w:left="1440" w:hanging="360"/>
      </w:pPr>
      <w:rPr>
        <w:rFonts w:ascii="Times New Roman" w:hAnsi="Times New Roman" w:hint="default"/>
      </w:rPr>
    </w:lvl>
    <w:lvl w:ilvl="2" w:tplc="4CC6CCC6" w:tentative="1">
      <w:start w:val="1"/>
      <w:numFmt w:val="bullet"/>
      <w:lvlText w:val="•"/>
      <w:lvlJc w:val="left"/>
      <w:pPr>
        <w:tabs>
          <w:tab w:val="num" w:pos="2160"/>
        </w:tabs>
        <w:ind w:left="2160" w:hanging="360"/>
      </w:pPr>
      <w:rPr>
        <w:rFonts w:ascii="Times New Roman" w:hAnsi="Times New Roman" w:hint="default"/>
      </w:rPr>
    </w:lvl>
    <w:lvl w:ilvl="3" w:tplc="50FAF1DC" w:tentative="1">
      <w:start w:val="1"/>
      <w:numFmt w:val="bullet"/>
      <w:lvlText w:val="•"/>
      <w:lvlJc w:val="left"/>
      <w:pPr>
        <w:tabs>
          <w:tab w:val="num" w:pos="2880"/>
        </w:tabs>
        <w:ind w:left="2880" w:hanging="360"/>
      </w:pPr>
      <w:rPr>
        <w:rFonts w:ascii="Times New Roman" w:hAnsi="Times New Roman" w:hint="default"/>
      </w:rPr>
    </w:lvl>
    <w:lvl w:ilvl="4" w:tplc="26C83D8A" w:tentative="1">
      <w:start w:val="1"/>
      <w:numFmt w:val="bullet"/>
      <w:lvlText w:val="•"/>
      <w:lvlJc w:val="left"/>
      <w:pPr>
        <w:tabs>
          <w:tab w:val="num" w:pos="3600"/>
        </w:tabs>
        <w:ind w:left="3600" w:hanging="360"/>
      </w:pPr>
      <w:rPr>
        <w:rFonts w:ascii="Times New Roman" w:hAnsi="Times New Roman" w:hint="default"/>
      </w:rPr>
    </w:lvl>
    <w:lvl w:ilvl="5" w:tplc="63BE033A" w:tentative="1">
      <w:start w:val="1"/>
      <w:numFmt w:val="bullet"/>
      <w:lvlText w:val="•"/>
      <w:lvlJc w:val="left"/>
      <w:pPr>
        <w:tabs>
          <w:tab w:val="num" w:pos="4320"/>
        </w:tabs>
        <w:ind w:left="4320" w:hanging="360"/>
      </w:pPr>
      <w:rPr>
        <w:rFonts w:ascii="Times New Roman" w:hAnsi="Times New Roman" w:hint="default"/>
      </w:rPr>
    </w:lvl>
    <w:lvl w:ilvl="6" w:tplc="33AA8186" w:tentative="1">
      <w:start w:val="1"/>
      <w:numFmt w:val="bullet"/>
      <w:lvlText w:val="•"/>
      <w:lvlJc w:val="left"/>
      <w:pPr>
        <w:tabs>
          <w:tab w:val="num" w:pos="5040"/>
        </w:tabs>
        <w:ind w:left="5040" w:hanging="360"/>
      </w:pPr>
      <w:rPr>
        <w:rFonts w:ascii="Times New Roman" w:hAnsi="Times New Roman" w:hint="default"/>
      </w:rPr>
    </w:lvl>
    <w:lvl w:ilvl="7" w:tplc="6E3A159E" w:tentative="1">
      <w:start w:val="1"/>
      <w:numFmt w:val="bullet"/>
      <w:lvlText w:val="•"/>
      <w:lvlJc w:val="left"/>
      <w:pPr>
        <w:tabs>
          <w:tab w:val="num" w:pos="5760"/>
        </w:tabs>
        <w:ind w:left="5760" w:hanging="360"/>
      </w:pPr>
      <w:rPr>
        <w:rFonts w:ascii="Times New Roman" w:hAnsi="Times New Roman" w:hint="default"/>
      </w:rPr>
    </w:lvl>
    <w:lvl w:ilvl="8" w:tplc="CFBA93CE" w:tentative="1">
      <w:start w:val="1"/>
      <w:numFmt w:val="bullet"/>
      <w:lvlText w:val="•"/>
      <w:lvlJc w:val="left"/>
      <w:pPr>
        <w:tabs>
          <w:tab w:val="num" w:pos="6480"/>
        </w:tabs>
        <w:ind w:left="6480" w:hanging="360"/>
      </w:pPr>
      <w:rPr>
        <w:rFonts w:ascii="Times New Roman" w:hAnsi="Times New Roman" w:hint="default"/>
      </w:rPr>
    </w:lvl>
  </w:abstractNum>
  <w:abstractNum w:abstractNumId="60" w15:restartNumberingAfterBreak="0">
    <w:nsid w:val="4D2954AE"/>
    <w:multiLevelType w:val="hybridMultilevel"/>
    <w:tmpl w:val="CBFAD302"/>
    <w:lvl w:ilvl="0" w:tplc="00000019">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24F6AC2"/>
    <w:multiLevelType w:val="multilevel"/>
    <w:tmpl w:val="B5DE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826B01"/>
    <w:multiLevelType w:val="multilevel"/>
    <w:tmpl w:val="615EBC90"/>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DB476E"/>
    <w:multiLevelType w:val="multilevel"/>
    <w:tmpl w:val="C1A4435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AF182A"/>
    <w:multiLevelType w:val="multilevel"/>
    <w:tmpl w:val="63A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EB6805"/>
    <w:multiLevelType w:val="multilevel"/>
    <w:tmpl w:val="CFF21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5A47CD"/>
    <w:multiLevelType w:val="multilevel"/>
    <w:tmpl w:val="71D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DD4FC7"/>
    <w:multiLevelType w:val="multilevel"/>
    <w:tmpl w:val="B100D71E"/>
    <w:lvl w:ilvl="0">
      <w:start w:val="3"/>
      <w:numFmt w:val="decimal"/>
      <w:lvlText w:val="%1"/>
      <w:lvlJc w:val="left"/>
      <w:pPr>
        <w:ind w:left="645" w:hanging="645"/>
      </w:pPr>
      <w:rPr>
        <w:rFonts w:eastAsia="Arial" w:hint="default"/>
      </w:rPr>
    </w:lvl>
    <w:lvl w:ilvl="1">
      <w:start w:val="3"/>
      <w:numFmt w:val="decimal"/>
      <w:lvlText w:val="%1.%2"/>
      <w:lvlJc w:val="left"/>
      <w:pPr>
        <w:ind w:left="720" w:hanging="72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440" w:hanging="144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800" w:hanging="180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2160" w:hanging="2160"/>
      </w:pPr>
      <w:rPr>
        <w:rFonts w:eastAsia="Arial" w:hint="default"/>
      </w:rPr>
    </w:lvl>
  </w:abstractNum>
  <w:abstractNum w:abstractNumId="68" w15:restartNumberingAfterBreak="0">
    <w:nsid w:val="5CC10FBB"/>
    <w:multiLevelType w:val="multilevel"/>
    <w:tmpl w:val="537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A85122"/>
    <w:multiLevelType w:val="hybridMultilevel"/>
    <w:tmpl w:val="AFA49DD4"/>
    <w:lvl w:ilvl="0" w:tplc="737CC498">
      <w:start w:val="1"/>
      <w:numFmt w:val="bullet"/>
      <w:lvlText w:val="•"/>
      <w:lvlJc w:val="left"/>
      <w:pPr>
        <w:tabs>
          <w:tab w:val="num" w:pos="720"/>
        </w:tabs>
        <w:ind w:left="720" w:hanging="360"/>
      </w:pPr>
      <w:rPr>
        <w:rFonts w:ascii="Times New Roman" w:hAnsi="Times New Roman" w:hint="default"/>
      </w:rPr>
    </w:lvl>
    <w:lvl w:ilvl="1" w:tplc="8AAC7CA4" w:tentative="1">
      <w:start w:val="1"/>
      <w:numFmt w:val="bullet"/>
      <w:lvlText w:val="•"/>
      <w:lvlJc w:val="left"/>
      <w:pPr>
        <w:tabs>
          <w:tab w:val="num" w:pos="1440"/>
        </w:tabs>
        <w:ind w:left="1440" w:hanging="360"/>
      </w:pPr>
      <w:rPr>
        <w:rFonts w:ascii="Times New Roman" w:hAnsi="Times New Roman" w:hint="default"/>
      </w:rPr>
    </w:lvl>
    <w:lvl w:ilvl="2" w:tplc="122EADF4" w:tentative="1">
      <w:start w:val="1"/>
      <w:numFmt w:val="bullet"/>
      <w:lvlText w:val="•"/>
      <w:lvlJc w:val="left"/>
      <w:pPr>
        <w:tabs>
          <w:tab w:val="num" w:pos="2160"/>
        </w:tabs>
        <w:ind w:left="2160" w:hanging="360"/>
      </w:pPr>
      <w:rPr>
        <w:rFonts w:ascii="Times New Roman" w:hAnsi="Times New Roman" w:hint="default"/>
      </w:rPr>
    </w:lvl>
    <w:lvl w:ilvl="3" w:tplc="169CB368" w:tentative="1">
      <w:start w:val="1"/>
      <w:numFmt w:val="bullet"/>
      <w:lvlText w:val="•"/>
      <w:lvlJc w:val="left"/>
      <w:pPr>
        <w:tabs>
          <w:tab w:val="num" w:pos="2880"/>
        </w:tabs>
        <w:ind w:left="2880" w:hanging="360"/>
      </w:pPr>
      <w:rPr>
        <w:rFonts w:ascii="Times New Roman" w:hAnsi="Times New Roman" w:hint="default"/>
      </w:rPr>
    </w:lvl>
    <w:lvl w:ilvl="4" w:tplc="184EEEDE" w:tentative="1">
      <w:start w:val="1"/>
      <w:numFmt w:val="bullet"/>
      <w:lvlText w:val="•"/>
      <w:lvlJc w:val="left"/>
      <w:pPr>
        <w:tabs>
          <w:tab w:val="num" w:pos="3600"/>
        </w:tabs>
        <w:ind w:left="3600" w:hanging="360"/>
      </w:pPr>
      <w:rPr>
        <w:rFonts w:ascii="Times New Roman" w:hAnsi="Times New Roman" w:hint="default"/>
      </w:rPr>
    </w:lvl>
    <w:lvl w:ilvl="5" w:tplc="59044C7C" w:tentative="1">
      <w:start w:val="1"/>
      <w:numFmt w:val="bullet"/>
      <w:lvlText w:val="•"/>
      <w:lvlJc w:val="left"/>
      <w:pPr>
        <w:tabs>
          <w:tab w:val="num" w:pos="4320"/>
        </w:tabs>
        <w:ind w:left="4320" w:hanging="360"/>
      </w:pPr>
      <w:rPr>
        <w:rFonts w:ascii="Times New Roman" w:hAnsi="Times New Roman" w:hint="default"/>
      </w:rPr>
    </w:lvl>
    <w:lvl w:ilvl="6" w:tplc="BA1A086E" w:tentative="1">
      <w:start w:val="1"/>
      <w:numFmt w:val="bullet"/>
      <w:lvlText w:val="•"/>
      <w:lvlJc w:val="left"/>
      <w:pPr>
        <w:tabs>
          <w:tab w:val="num" w:pos="5040"/>
        </w:tabs>
        <w:ind w:left="5040" w:hanging="360"/>
      </w:pPr>
      <w:rPr>
        <w:rFonts w:ascii="Times New Roman" w:hAnsi="Times New Roman" w:hint="default"/>
      </w:rPr>
    </w:lvl>
    <w:lvl w:ilvl="7" w:tplc="C62E4B50" w:tentative="1">
      <w:start w:val="1"/>
      <w:numFmt w:val="bullet"/>
      <w:lvlText w:val="•"/>
      <w:lvlJc w:val="left"/>
      <w:pPr>
        <w:tabs>
          <w:tab w:val="num" w:pos="5760"/>
        </w:tabs>
        <w:ind w:left="5760" w:hanging="360"/>
      </w:pPr>
      <w:rPr>
        <w:rFonts w:ascii="Times New Roman" w:hAnsi="Times New Roman" w:hint="default"/>
      </w:rPr>
    </w:lvl>
    <w:lvl w:ilvl="8" w:tplc="AF40B22A" w:tentative="1">
      <w:start w:val="1"/>
      <w:numFmt w:val="bullet"/>
      <w:lvlText w:val="•"/>
      <w:lvlJc w:val="left"/>
      <w:pPr>
        <w:tabs>
          <w:tab w:val="num" w:pos="6480"/>
        </w:tabs>
        <w:ind w:left="6480" w:hanging="360"/>
      </w:pPr>
      <w:rPr>
        <w:rFonts w:ascii="Times New Roman" w:hAnsi="Times New Roman" w:hint="default"/>
      </w:rPr>
    </w:lvl>
  </w:abstractNum>
  <w:abstractNum w:abstractNumId="70" w15:restartNumberingAfterBreak="0">
    <w:nsid w:val="625E7770"/>
    <w:multiLevelType w:val="multilevel"/>
    <w:tmpl w:val="B476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B35B01"/>
    <w:multiLevelType w:val="multilevel"/>
    <w:tmpl w:val="12C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20480E"/>
    <w:multiLevelType w:val="hybridMultilevel"/>
    <w:tmpl w:val="2BD02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B3655E4"/>
    <w:multiLevelType w:val="multilevel"/>
    <w:tmpl w:val="C4B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0114C1"/>
    <w:multiLevelType w:val="multilevel"/>
    <w:tmpl w:val="C77C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052DCB"/>
    <w:multiLevelType w:val="hybridMultilevel"/>
    <w:tmpl w:val="FE604BA0"/>
    <w:lvl w:ilvl="0" w:tplc="00000019">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DD024AE"/>
    <w:multiLevelType w:val="multilevel"/>
    <w:tmpl w:val="B1D4BCC6"/>
    <w:lvl w:ilvl="0">
      <w:start w:val="3"/>
      <w:numFmt w:val="decimal"/>
      <w:lvlText w:val="%1"/>
      <w:lvlJc w:val="left"/>
      <w:pPr>
        <w:ind w:left="405" w:hanging="405"/>
      </w:pPr>
      <w:rPr>
        <w:rFonts w:hint="default"/>
        <w:sz w:val="28"/>
      </w:rPr>
    </w:lvl>
    <w:lvl w:ilvl="1">
      <w:start w:val="2"/>
      <w:numFmt w:val="decimal"/>
      <w:lvlText w:val="%1.%2"/>
      <w:lvlJc w:val="left"/>
      <w:pPr>
        <w:ind w:left="405" w:hanging="40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77" w15:restartNumberingAfterBreak="0">
    <w:nsid w:val="73F557BF"/>
    <w:multiLevelType w:val="multilevel"/>
    <w:tmpl w:val="22B2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0A3A53"/>
    <w:multiLevelType w:val="multilevel"/>
    <w:tmpl w:val="0D4424F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9555AA"/>
    <w:multiLevelType w:val="multilevel"/>
    <w:tmpl w:val="6610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EA610D"/>
    <w:multiLevelType w:val="multilevel"/>
    <w:tmpl w:val="D58E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8F6898"/>
    <w:multiLevelType w:val="multilevel"/>
    <w:tmpl w:val="A57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52913">
    <w:abstractNumId w:val="0"/>
  </w:num>
  <w:num w:numId="2" w16cid:durableId="411394456">
    <w:abstractNumId w:val="14"/>
  </w:num>
  <w:num w:numId="3" w16cid:durableId="537278294">
    <w:abstractNumId w:val="56"/>
  </w:num>
  <w:num w:numId="4" w16cid:durableId="716859363">
    <w:abstractNumId w:val="76"/>
  </w:num>
  <w:num w:numId="5" w16cid:durableId="479658519">
    <w:abstractNumId w:val="67"/>
  </w:num>
  <w:num w:numId="6" w16cid:durableId="602540922">
    <w:abstractNumId w:val="75"/>
  </w:num>
  <w:num w:numId="7" w16cid:durableId="1435058575">
    <w:abstractNumId w:val="61"/>
  </w:num>
  <w:num w:numId="8" w16cid:durableId="1479112844">
    <w:abstractNumId w:val="64"/>
  </w:num>
  <w:num w:numId="9" w16cid:durableId="1446924154">
    <w:abstractNumId w:val="68"/>
  </w:num>
  <w:num w:numId="10" w16cid:durableId="1729955631">
    <w:abstractNumId w:val="53"/>
  </w:num>
  <w:num w:numId="11" w16cid:durableId="764883240">
    <w:abstractNumId w:val="38"/>
  </w:num>
  <w:num w:numId="12" w16cid:durableId="291785278">
    <w:abstractNumId w:val="70"/>
  </w:num>
  <w:num w:numId="13" w16cid:durableId="523833088">
    <w:abstractNumId w:val="42"/>
  </w:num>
  <w:num w:numId="14" w16cid:durableId="1418750190">
    <w:abstractNumId w:val="71"/>
  </w:num>
  <w:num w:numId="15" w16cid:durableId="316736473">
    <w:abstractNumId w:val="50"/>
  </w:num>
  <w:num w:numId="16" w16cid:durableId="506478387">
    <w:abstractNumId w:val="58"/>
  </w:num>
  <w:num w:numId="17" w16cid:durableId="173039434">
    <w:abstractNumId w:val="55"/>
  </w:num>
  <w:num w:numId="18" w16cid:durableId="1220097465">
    <w:abstractNumId w:val="46"/>
  </w:num>
  <w:num w:numId="19" w16cid:durableId="1082028510">
    <w:abstractNumId w:val="34"/>
  </w:num>
  <w:num w:numId="20" w16cid:durableId="1065496769">
    <w:abstractNumId w:val="45"/>
  </w:num>
  <w:num w:numId="21" w16cid:durableId="1955289093">
    <w:abstractNumId w:val="36"/>
  </w:num>
  <w:num w:numId="22" w16cid:durableId="747075457">
    <w:abstractNumId w:val="33"/>
  </w:num>
  <w:num w:numId="23" w16cid:durableId="1947343621">
    <w:abstractNumId w:val="66"/>
  </w:num>
  <w:num w:numId="24" w16cid:durableId="995380171">
    <w:abstractNumId w:val="48"/>
  </w:num>
  <w:num w:numId="25" w16cid:durableId="1151681066">
    <w:abstractNumId w:val="79"/>
  </w:num>
  <w:num w:numId="26" w16cid:durableId="425730304">
    <w:abstractNumId w:val="80"/>
  </w:num>
  <w:num w:numId="27" w16cid:durableId="1296641924">
    <w:abstractNumId w:val="44"/>
  </w:num>
  <w:num w:numId="28" w16cid:durableId="455567417">
    <w:abstractNumId w:val="35"/>
  </w:num>
  <w:num w:numId="29" w16cid:durableId="725026574">
    <w:abstractNumId w:val="52"/>
  </w:num>
  <w:num w:numId="30" w16cid:durableId="586815101">
    <w:abstractNumId w:val="72"/>
  </w:num>
  <w:num w:numId="31" w16cid:durableId="1563328477">
    <w:abstractNumId w:val="59"/>
  </w:num>
  <w:num w:numId="32" w16cid:durableId="1226064611">
    <w:abstractNumId w:val="69"/>
  </w:num>
  <w:num w:numId="33" w16cid:durableId="2000310147">
    <w:abstractNumId w:val="39"/>
  </w:num>
  <w:num w:numId="34" w16cid:durableId="1412848681">
    <w:abstractNumId w:val="62"/>
  </w:num>
  <w:num w:numId="35" w16cid:durableId="2105027607">
    <w:abstractNumId w:val="65"/>
  </w:num>
  <w:num w:numId="36" w16cid:durableId="2118986245">
    <w:abstractNumId w:val="57"/>
  </w:num>
  <w:num w:numId="37" w16cid:durableId="1694917912">
    <w:abstractNumId w:val="40"/>
  </w:num>
  <w:num w:numId="38" w16cid:durableId="402871243">
    <w:abstractNumId w:val="60"/>
  </w:num>
  <w:num w:numId="39" w16cid:durableId="175120436">
    <w:abstractNumId w:val="43"/>
  </w:num>
  <w:num w:numId="40" w16cid:durableId="1589801379">
    <w:abstractNumId w:val="51"/>
  </w:num>
  <w:num w:numId="41" w16cid:durableId="1853370261">
    <w:abstractNumId w:val="0"/>
    <w:lvlOverride w:ilvl="0">
      <w:startOverride w:val="4"/>
    </w:lvlOverride>
    <w:lvlOverride w:ilvl="1">
      <w:startOverride w:val="2"/>
    </w:lvlOverride>
  </w:num>
  <w:num w:numId="42" w16cid:durableId="2050571985">
    <w:abstractNumId w:val="73"/>
  </w:num>
  <w:num w:numId="43" w16cid:durableId="1103497425">
    <w:abstractNumId w:val="41"/>
  </w:num>
  <w:num w:numId="44" w16cid:durableId="897009797">
    <w:abstractNumId w:val="74"/>
  </w:num>
  <w:num w:numId="45" w16cid:durableId="256716657">
    <w:abstractNumId w:val="81"/>
  </w:num>
  <w:num w:numId="46" w16cid:durableId="2011979173">
    <w:abstractNumId w:val="47"/>
  </w:num>
  <w:num w:numId="47" w16cid:durableId="729891397">
    <w:abstractNumId w:val="77"/>
  </w:num>
  <w:num w:numId="48" w16cid:durableId="1030108568">
    <w:abstractNumId w:val="54"/>
  </w:num>
  <w:num w:numId="49" w16cid:durableId="560794070">
    <w:abstractNumId w:val="37"/>
  </w:num>
  <w:num w:numId="50" w16cid:durableId="1691376465">
    <w:abstractNumId w:val="49"/>
  </w:num>
  <w:num w:numId="51" w16cid:durableId="839078426">
    <w:abstractNumId w:val="78"/>
  </w:num>
  <w:num w:numId="52" w16cid:durableId="390812025">
    <w:abstractNumId w:val="6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B3"/>
    <w:rsid w:val="00003448"/>
    <w:rsid w:val="00003C11"/>
    <w:rsid w:val="00006222"/>
    <w:rsid w:val="00010513"/>
    <w:rsid w:val="00020F1E"/>
    <w:rsid w:val="000365C4"/>
    <w:rsid w:val="000461DC"/>
    <w:rsid w:val="00052153"/>
    <w:rsid w:val="00052756"/>
    <w:rsid w:val="0007058C"/>
    <w:rsid w:val="00087C81"/>
    <w:rsid w:val="00090745"/>
    <w:rsid w:val="000950DB"/>
    <w:rsid w:val="00095692"/>
    <w:rsid w:val="0009752C"/>
    <w:rsid w:val="00097F45"/>
    <w:rsid w:val="000A2033"/>
    <w:rsid w:val="000A3A61"/>
    <w:rsid w:val="000B0734"/>
    <w:rsid w:val="000B7AE7"/>
    <w:rsid w:val="000C7A9B"/>
    <w:rsid w:val="000F158B"/>
    <w:rsid w:val="001136AE"/>
    <w:rsid w:val="00121F14"/>
    <w:rsid w:val="0012392E"/>
    <w:rsid w:val="001315B4"/>
    <w:rsid w:val="00145859"/>
    <w:rsid w:val="001533D0"/>
    <w:rsid w:val="00167E14"/>
    <w:rsid w:val="00171E91"/>
    <w:rsid w:val="00175729"/>
    <w:rsid w:val="00182240"/>
    <w:rsid w:val="0018229B"/>
    <w:rsid w:val="00187C5E"/>
    <w:rsid w:val="001948A9"/>
    <w:rsid w:val="00197138"/>
    <w:rsid w:val="001A0924"/>
    <w:rsid w:val="001A0F3F"/>
    <w:rsid w:val="001C33F9"/>
    <w:rsid w:val="001D220E"/>
    <w:rsid w:val="001D43FF"/>
    <w:rsid w:val="00200791"/>
    <w:rsid w:val="002018BE"/>
    <w:rsid w:val="00205056"/>
    <w:rsid w:val="00214ABB"/>
    <w:rsid w:val="002157B0"/>
    <w:rsid w:val="00221A22"/>
    <w:rsid w:val="00225EAB"/>
    <w:rsid w:val="002267BE"/>
    <w:rsid w:val="00226F28"/>
    <w:rsid w:val="00235CA9"/>
    <w:rsid w:val="002366A5"/>
    <w:rsid w:val="00247BB6"/>
    <w:rsid w:val="00250975"/>
    <w:rsid w:val="00252BEA"/>
    <w:rsid w:val="00255D44"/>
    <w:rsid w:val="0026542D"/>
    <w:rsid w:val="0026679F"/>
    <w:rsid w:val="002746C7"/>
    <w:rsid w:val="002905EE"/>
    <w:rsid w:val="0029308A"/>
    <w:rsid w:val="002B5CE9"/>
    <w:rsid w:val="002D03D9"/>
    <w:rsid w:val="002D0488"/>
    <w:rsid w:val="002D1E2D"/>
    <w:rsid w:val="00303087"/>
    <w:rsid w:val="00311604"/>
    <w:rsid w:val="00313352"/>
    <w:rsid w:val="00313A08"/>
    <w:rsid w:val="0033660B"/>
    <w:rsid w:val="003470DB"/>
    <w:rsid w:val="0035300B"/>
    <w:rsid w:val="00356CD2"/>
    <w:rsid w:val="0036338A"/>
    <w:rsid w:val="00393D89"/>
    <w:rsid w:val="003944A5"/>
    <w:rsid w:val="003A1A29"/>
    <w:rsid w:val="003A45F0"/>
    <w:rsid w:val="003A5206"/>
    <w:rsid w:val="003B3289"/>
    <w:rsid w:val="003B3C0A"/>
    <w:rsid w:val="003B3DD5"/>
    <w:rsid w:val="003C6376"/>
    <w:rsid w:val="003E48F4"/>
    <w:rsid w:val="003F4EA9"/>
    <w:rsid w:val="003F7AC4"/>
    <w:rsid w:val="00417AD4"/>
    <w:rsid w:val="00432F7D"/>
    <w:rsid w:val="00433EB0"/>
    <w:rsid w:val="004408F5"/>
    <w:rsid w:val="004438E8"/>
    <w:rsid w:val="00462196"/>
    <w:rsid w:val="00481EC8"/>
    <w:rsid w:val="00491375"/>
    <w:rsid w:val="004D19CD"/>
    <w:rsid w:val="004D45F1"/>
    <w:rsid w:val="004E2FEE"/>
    <w:rsid w:val="005029A3"/>
    <w:rsid w:val="00507F70"/>
    <w:rsid w:val="005148E7"/>
    <w:rsid w:val="00521046"/>
    <w:rsid w:val="00522FDE"/>
    <w:rsid w:val="00527602"/>
    <w:rsid w:val="00534E11"/>
    <w:rsid w:val="005417C5"/>
    <w:rsid w:val="00545D07"/>
    <w:rsid w:val="005765F6"/>
    <w:rsid w:val="005861A7"/>
    <w:rsid w:val="00587439"/>
    <w:rsid w:val="005937C0"/>
    <w:rsid w:val="00593F9A"/>
    <w:rsid w:val="00597203"/>
    <w:rsid w:val="00597ED9"/>
    <w:rsid w:val="005A1D3C"/>
    <w:rsid w:val="005A53F6"/>
    <w:rsid w:val="005B138C"/>
    <w:rsid w:val="005C2A35"/>
    <w:rsid w:val="005C495E"/>
    <w:rsid w:val="005D1648"/>
    <w:rsid w:val="005E5868"/>
    <w:rsid w:val="005F293E"/>
    <w:rsid w:val="00602267"/>
    <w:rsid w:val="0061339E"/>
    <w:rsid w:val="00614E3A"/>
    <w:rsid w:val="00620450"/>
    <w:rsid w:val="00621FB0"/>
    <w:rsid w:val="00623653"/>
    <w:rsid w:val="00627AE9"/>
    <w:rsid w:val="00651922"/>
    <w:rsid w:val="006637F9"/>
    <w:rsid w:val="00674C13"/>
    <w:rsid w:val="00680040"/>
    <w:rsid w:val="00683DCA"/>
    <w:rsid w:val="00687BD1"/>
    <w:rsid w:val="00695D9D"/>
    <w:rsid w:val="00696A7D"/>
    <w:rsid w:val="006A0E6E"/>
    <w:rsid w:val="006A2A8B"/>
    <w:rsid w:val="006A5AD6"/>
    <w:rsid w:val="006B05F1"/>
    <w:rsid w:val="006B2C1C"/>
    <w:rsid w:val="006F36BE"/>
    <w:rsid w:val="00706DC4"/>
    <w:rsid w:val="007235A6"/>
    <w:rsid w:val="00724B1F"/>
    <w:rsid w:val="0072627D"/>
    <w:rsid w:val="007529B0"/>
    <w:rsid w:val="00755D26"/>
    <w:rsid w:val="007601B9"/>
    <w:rsid w:val="00760F5E"/>
    <w:rsid w:val="0076412C"/>
    <w:rsid w:val="0078474B"/>
    <w:rsid w:val="00791E27"/>
    <w:rsid w:val="0079754A"/>
    <w:rsid w:val="00797FF0"/>
    <w:rsid w:val="007A01E6"/>
    <w:rsid w:val="007A6AB0"/>
    <w:rsid w:val="007B2C99"/>
    <w:rsid w:val="007B505D"/>
    <w:rsid w:val="007D1DF8"/>
    <w:rsid w:val="007D520C"/>
    <w:rsid w:val="007F0E4A"/>
    <w:rsid w:val="00803DED"/>
    <w:rsid w:val="00806403"/>
    <w:rsid w:val="0081465B"/>
    <w:rsid w:val="00815F40"/>
    <w:rsid w:val="00826467"/>
    <w:rsid w:val="008371D2"/>
    <w:rsid w:val="008532AC"/>
    <w:rsid w:val="008549DF"/>
    <w:rsid w:val="008648AA"/>
    <w:rsid w:val="00882937"/>
    <w:rsid w:val="00891C16"/>
    <w:rsid w:val="0089272F"/>
    <w:rsid w:val="008A2831"/>
    <w:rsid w:val="008A5B9F"/>
    <w:rsid w:val="008A741B"/>
    <w:rsid w:val="008B16A0"/>
    <w:rsid w:val="008F090F"/>
    <w:rsid w:val="008F3A3D"/>
    <w:rsid w:val="00911652"/>
    <w:rsid w:val="009174AA"/>
    <w:rsid w:val="0093384F"/>
    <w:rsid w:val="00973CD5"/>
    <w:rsid w:val="00975CEC"/>
    <w:rsid w:val="00976983"/>
    <w:rsid w:val="009937E3"/>
    <w:rsid w:val="0099405A"/>
    <w:rsid w:val="009956AD"/>
    <w:rsid w:val="009A70DA"/>
    <w:rsid w:val="009B042E"/>
    <w:rsid w:val="009B39A2"/>
    <w:rsid w:val="009C245D"/>
    <w:rsid w:val="009C29EE"/>
    <w:rsid w:val="009D06F8"/>
    <w:rsid w:val="009D4F20"/>
    <w:rsid w:val="009D563B"/>
    <w:rsid w:val="009E5A12"/>
    <w:rsid w:val="009F185C"/>
    <w:rsid w:val="009F42A6"/>
    <w:rsid w:val="009F7BBF"/>
    <w:rsid w:val="00A05AC6"/>
    <w:rsid w:val="00A17C8A"/>
    <w:rsid w:val="00A203CA"/>
    <w:rsid w:val="00A3495F"/>
    <w:rsid w:val="00A46373"/>
    <w:rsid w:val="00A517B0"/>
    <w:rsid w:val="00A5407E"/>
    <w:rsid w:val="00A6144A"/>
    <w:rsid w:val="00A9260F"/>
    <w:rsid w:val="00A92675"/>
    <w:rsid w:val="00AB0DE1"/>
    <w:rsid w:val="00AC4451"/>
    <w:rsid w:val="00AC7ECD"/>
    <w:rsid w:val="00AD49EC"/>
    <w:rsid w:val="00AD6D53"/>
    <w:rsid w:val="00AE4AB1"/>
    <w:rsid w:val="00B07ABD"/>
    <w:rsid w:val="00B12181"/>
    <w:rsid w:val="00B177BA"/>
    <w:rsid w:val="00B23841"/>
    <w:rsid w:val="00B24AB8"/>
    <w:rsid w:val="00B41E2F"/>
    <w:rsid w:val="00B4593E"/>
    <w:rsid w:val="00B47F7B"/>
    <w:rsid w:val="00B50E5E"/>
    <w:rsid w:val="00B54C69"/>
    <w:rsid w:val="00B6773B"/>
    <w:rsid w:val="00B71BB3"/>
    <w:rsid w:val="00B7245E"/>
    <w:rsid w:val="00B85230"/>
    <w:rsid w:val="00B95BDD"/>
    <w:rsid w:val="00BC140B"/>
    <w:rsid w:val="00BC7DA3"/>
    <w:rsid w:val="00BD42E3"/>
    <w:rsid w:val="00BE027D"/>
    <w:rsid w:val="00BE36CF"/>
    <w:rsid w:val="00BF142C"/>
    <w:rsid w:val="00C128B4"/>
    <w:rsid w:val="00C16D93"/>
    <w:rsid w:val="00CA1A81"/>
    <w:rsid w:val="00CC0164"/>
    <w:rsid w:val="00CD2746"/>
    <w:rsid w:val="00CD4FA0"/>
    <w:rsid w:val="00CE3F3D"/>
    <w:rsid w:val="00CF11B6"/>
    <w:rsid w:val="00CF579D"/>
    <w:rsid w:val="00D122FC"/>
    <w:rsid w:val="00D14459"/>
    <w:rsid w:val="00D25545"/>
    <w:rsid w:val="00D53CBD"/>
    <w:rsid w:val="00D57F67"/>
    <w:rsid w:val="00D77F8D"/>
    <w:rsid w:val="00D815C5"/>
    <w:rsid w:val="00D92CF8"/>
    <w:rsid w:val="00DA3FEE"/>
    <w:rsid w:val="00DC40F8"/>
    <w:rsid w:val="00DE44DE"/>
    <w:rsid w:val="00DF0034"/>
    <w:rsid w:val="00DF190B"/>
    <w:rsid w:val="00DF6892"/>
    <w:rsid w:val="00E02FA5"/>
    <w:rsid w:val="00E0559C"/>
    <w:rsid w:val="00E11CC1"/>
    <w:rsid w:val="00E25333"/>
    <w:rsid w:val="00E2792A"/>
    <w:rsid w:val="00E52873"/>
    <w:rsid w:val="00E67F60"/>
    <w:rsid w:val="00E725B3"/>
    <w:rsid w:val="00E761A8"/>
    <w:rsid w:val="00E83424"/>
    <w:rsid w:val="00E87406"/>
    <w:rsid w:val="00E966CB"/>
    <w:rsid w:val="00EA1CB9"/>
    <w:rsid w:val="00EB2BC2"/>
    <w:rsid w:val="00EE0DA3"/>
    <w:rsid w:val="00EE1BFB"/>
    <w:rsid w:val="00EE640A"/>
    <w:rsid w:val="00EF0E7C"/>
    <w:rsid w:val="00EF0F12"/>
    <w:rsid w:val="00EF271C"/>
    <w:rsid w:val="00EF6B63"/>
    <w:rsid w:val="00F00F80"/>
    <w:rsid w:val="00F02ED6"/>
    <w:rsid w:val="00F04E5C"/>
    <w:rsid w:val="00F064A6"/>
    <w:rsid w:val="00F16F2D"/>
    <w:rsid w:val="00F2538A"/>
    <w:rsid w:val="00F366AF"/>
    <w:rsid w:val="00F43033"/>
    <w:rsid w:val="00F51FA8"/>
    <w:rsid w:val="00F51FF3"/>
    <w:rsid w:val="00F7310A"/>
    <w:rsid w:val="00F73740"/>
    <w:rsid w:val="00F74A65"/>
    <w:rsid w:val="00F76C29"/>
    <w:rsid w:val="00F84DFA"/>
    <w:rsid w:val="00F85211"/>
    <w:rsid w:val="00F903C1"/>
    <w:rsid w:val="00F91A99"/>
    <w:rsid w:val="00F9547B"/>
    <w:rsid w:val="00F97AD6"/>
    <w:rsid w:val="00FB3A1E"/>
    <w:rsid w:val="00FB6ECF"/>
    <w:rsid w:val="00FF0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61EB0"/>
  <w15:docId w15:val="{CE8941A3-AA94-45FC-86FB-9DAE3790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903C1"/>
    <w:pPr>
      <w:keepNext/>
      <w:keepLines/>
      <w:numPr>
        <w:numId w:val="1"/>
      </w:numPr>
      <w:suppressAutoHyphens/>
      <w:spacing w:before="480" w:after="240" w:line="240" w:lineRule="atLeast"/>
      <w:outlineLvl w:val="0"/>
    </w:pPr>
    <w:rPr>
      <w:rFonts w:ascii="Times" w:eastAsia="Times New Roman" w:hAnsi="Times" w:cs="Times"/>
      <w:b/>
      <w:bCs/>
      <w:sz w:val="36"/>
      <w:szCs w:val="36"/>
      <w:lang w:val="en-CA" w:eastAsia="zh-CN" w:bidi="he-IL"/>
      <w14:ligatures w14:val="none"/>
    </w:rPr>
  </w:style>
  <w:style w:type="paragraph" w:styleId="Heading2">
    <w:name w:val="heading 2"/>
    <w:basedOn w:val="Normal"/>
    <w:next w:val="Normal"/>
    <w:link w:val="Heading2Char"/>
    <w:qFormat/>
    <w:rsid w:val="00F903C1"/>
    <w:pPr>
      <w:keepNext/>
      <w:keepLines/>
      <w:numPr>
        <w:ilvl w:val="1"/>
        <w:numId w:val="1"/>
      </w:numPr>
      <w:tabs>
        <w:tab w:val="left" w:pos="432"/>
      </w:tabs>
      <w:suppressAutoHyphens/>
      <w:spacing w:before="280" w:after="280" w:line="240" w:lineRule="atLeast"/>
      <w:outlineLvl w:val="1"/>
    </w:pPr>
    <w:rPr>
      <w:rFonts w:ascii="Times" w:eastAsia="Times New Roman" w:hAnsi="Times" w:cs="Times"/>
      <w:b/>
      <w:bCs/>
      <w:kern w:val="0"/>
      <w:sz w:val="28"/>
      <w:szCs w:val="28"/>
      <w:lang w:val="en-CA" w:eastAsia="zh-CN" w:bidi="he-IL"/>
      <w14:ligatures w14:val="none"/>
    </w:rPr>
  </w:style>
  <w:style w:type="paragraph" w:styleId="Heading3">
    <w:name w:val="heading 3"/>
    <w:basedOn w:val="Normal"/>
    <w:next w:val="Normal"/>
    <w:link w:val="Heading3Char"/>
    <w:uiPriority w:val="9"/>
    <w:unhideWhenUsed/>
    <w:qFormat/>
    <w:rsid w:val="00E966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F36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rsid w:val="00B71BB3"/>
    <w:pPr>
      <w:suppressAutoHyphens/>
      <w:spacing w:before="240" w:after="720" w:line="240" w:lineRule="auto"/>
      <w:jc w:val="right"/>
    </w:pPr>
    <w:rPr>
      <w:rFonts w:ascii="Arial" w:eastAsia="Times New Roman" w:hAnsi="Arial" w:cs="Arial"/>
      <w:b/>
      <w:bCs/>
      <w:sz w:val="64"/>
      <w:szCs w:val="64"/>
      <w:lang w:eastAsia="en-IN"/>
      <w14:ligatures w14:val="none"/>
    </w:rPr>
  </w:style>
  <w:style w:type="paragraph" w:customStyle="1" w:styleId="ByLine">
    <w:name w:val="ByLine"/>
    <w:basedOn w:val="Heading"/>
    <w:qFormat/>
    <w:rsid w:val="00B71BB3"/>
    <w:rPr>
      <w:sz w:val="28"/>
      <w:szCs w:val="28"/>
    </w:rPr>
  </w:style>
  <w:style w:type="paragraph" w:styleId="BodyText">
    <w:name w:val="Body Text"/>
    <w:basedOn w:val="Normal"/>
    <w:link w:val="BodyTextChar"/>
    <w:uiPriority w:val="99"/>
    <w:unhideWhenUsed/>
    <w:rsid w:val="00B71BB3"/>
    <w:pPr>
      <w:spacing w:after="120"/>
    </w:pPr>
  </w:style>
  <w:style w:type="character" w:customStyle="1" w:styleId="BodyTextChar">
    <w:name w:val="Body Text Char"/>
    <w:basedOn w:val="DefaultParagraphFont"/>
    <w:link w:val="BodyText"/>
    <w:uiPriority w:val="99"/>
    <w:rsid w:val="00B71BB3"/>
  </w:style>
  <w:style w:type="paragraph" w:styleId="TOC1">
    <w:name w:val="toc 1"/>
    <w:basedOn w:val="Normal"/>
    <w:next w:val="Normal"/>
    <w:qFormat/>
    <w:rsid w:val="00F903C1"/>
    <w:pPr>
      <w:suppressAutoHyphens/>
      <w:spacing w:before="120" w:after="120" w:line="240" w:lineRule="exact"/>
    </w:pPr>
    <w:rPr>
      <w:rFonts w:ascii="Times New Roman" w:eastAsia="Times New Roman" w:hAnsi="Times New Roman" w:cs="Times New Roman"/>
      <w:b/>
      <w:bCs/>
      <w:caps/>
      <w:kern w:val="0"/>
      <w:sz w:val="20"/>
      <w:szCs w:val="20"/>
      <w:lang w:val="en-CA" w:eastAsia="zh-CN" w:bidi="he-IL"/>
      <w14:ligatures w14:val="none"/>
    </w:rPr>
  </w:style>
  <w:style w:type="paragraph" w:styleId="TOC2">
    <w:name w:val="toc 2"/>
    <w:basedOn w:val="Normal"/>
    <w:next w:val="Normal"/>
    <w:qFormat/>
    <w:rsid w:val="00F903C1"/>
    <w:pPr>
      <w:suppressAutoHyphens/>
      <w:spacing w:after="0" w:line="240" w:lineRule="exact"/>
      <w:ind w:left="240"/>
    </w:pPr>
    <w:rPr>
      <w:rFonts w:ascii="Times New Roman" w:eastAsia="Times New Roman" w:hAnsi="Times New Roman" w:cs="Times New Roman"/>
      <w:smallCaps/>
      <w:kern w:val="0"/>
      <w:sz w:val="20"/>
      <w:szCs w:val="20"/>
      <w:lang w:val="en-CA" w:eastAsia="zh-CN" w:bidi="he-IL"/>
      <w14:ligatures w14:val="none"/>
    </w:rPr>
  </w:style>
  <w:style w:type="character" w:customStyle="1" w:styleId="IndexLink">
    <w:name w:val="Index Link"/>
    <w:qFormat/>
    <w:rsid w:val="00F903C1"/>
  </w:style>
  <w:style w:type="character" w:customStyle="1" w:styleId="Heading1Char">
    <w:name w:val="Heading 1 Char"/>
    <w:basedOn w:val="DefaultParagraphFont"/>
    <w:link w:val="Heading1"/>
    <w:qFormat/>
    <w:rsid w:val="00F903C1"/>
    <w:rPr>
      <w:rFonts w:ascii="Times" w:eastAsia="Times New Roman" w:hAnsi="Times" w:cs="Times"/>
      <w:b/>
      <w:bCs/>
      <w:sz w:val="36"/>
      <w:szCs w:val="36"/>
      <w:lang w:val="en-CA" w:eastAsia="zh-CN" w:bidi="he-IL"/>
      <w14:ligatures w14:val="none"/>
    </w:rPr>
  </w:style>
  <w:style w:type="character" w:customStyle="1" w:styleId="Heading2Char">
    <w:name w:val="Heading 2 Char"/>
    <w:basedOn w:val="DefaultParagraphFont"/>
    <w:link w:val="Heading2"/>
    <w:qFormat/>
    <w:rsid w:val="00F903C1"/>
    <w:rPr>
      <w:rFonts w:ascii="Times" w:eastAsia="Times New Roman" w:hAnsi="Times" w:cs="Times"/>
      <w:b/>
      <w:bCs/>
      <w:kern w:val="0"/>
      <w:sz w:val="28"/>
      <w:szCs w:val="28"/>
      <w:lang w:val="en-CA" w:eastAsia="zh-CN" w:bidi="he-IL"/>
      <w14:ligatures w14:val="none"/>
    </w:rPr>
  </w:style>
  <w:style w:type="paragraph" w:customStyle="1" w:styleId="Table-Text">
    <w:name w:val="Table - Text"/>
    <w:basedOn w:val="Normal"/>
    <w:qFormat/>
    <w:rsid w:val="00F903C1"/>
    <w:pPr>
      <w:suppressAutoHyphens/>
      <w:spacing w:before="60" w:after="60" w:line="240" w:lineRule="auto"/>
    </w:pPr>
    <w:rPr>
      <w:rFonts w:ascii="Times New Roman" w:eastAsia="Times New Roman" w:hAnsi="Times New Roman" w:cs="Times New Roman"/>
      <w:kern w:val="0"/>
      <w:sz w:val="20"/>
      <w:szCs w:val="20"/>
      <w:lang w:val="en-CA" w:eastAsia="zh-CN"/>
      <w14:ligatures w14:val="none"/>
    </w:rPr>
  </w:style>
  <w:style w:type="paragraph" w:customStyle="1" w:styleId="Table-ColHead">
    <w:name w:val="Table - Col. Head"/>
    <w:basedOn w:val="Normal"/>
    <w:qFormat/>
    <w:rsid w:val="00F903C1"/>
    <w:pPr>
      <w:keepNext/>
      <w:suppressAutoHyphens/>
      <w:spacing w:before="60" w:after="60" w:line="240" w:lineRule="auto"/>
    </w:pPr>
    <w:rPr>
      <w:rFonts w:ascii="Arial" w:eastAsia="Times New Roman" w:hAnsi="Arial" w:cs="Times New Roman"/>
      <w:b/>
      <w:kern w:val="0"/>
      <w:sz w:val="20"/>
      <w:szCs w:val="20"/>
      <w:lang w:val="en-CA" w:eastAsia="zh-CN"/>
      <w14:ligatures w14:val="none"/>
    </w:rPr>
  </w:style>
  <w:style w:type="character" w:customStyle="1" w:styleId="Heading3Char">
    <w:name w:val="Heading 3 Char"/>
    <w:basedOn w:val="DefaultParagraphFont"/>
    <w:link w:val="Heading3"/>
    <w:uiPriority w:val="9"/>
    <w:rsid w:val="00E966CB"/>
    <w:rPr>
      <w:rFonts w:asciiTheme="majorHAnsi" w:eastAsiaTheme="majorEastAsia" w:hAnsiTheme="majorHAnsi" w:cstheme="majorBidi"/>
      <w:color w:val="1F3763" w:themeColor="accent1" w:themeShade="7F"/>
      <w:sz w:val="24"/>
      <w:szCs w:val="24"/>
    </w:rPr>
  </w:style>
  <w:style w:type="character" w:styleId="Strong">
    <w:name w:val="Strong"/>
    <w:uiPriority w:val="22"/>
    <w:qFormat/>
    <w:rsid w:val="005D1648"/>
    <w:rPr>
      <w:b/>
      <w:bCs/>
    </w:rPr>
  </w:style>
  <w:style w:type="paragraph" w:styleId="Header">
    <w:name w:val="header"/>
    <w:basedOn w:val="Normal"/>
    <w:link w:val="HeaderChar"/>
    <w:uiPriority w:val="99"/>
    <w:unhideWhenUsed/>
    <w:rsid w:val="001136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6AE"/>
  </w:style>
  <w:style w:type="paragraph" w:styleId="Footer">
    <w:name w:val="footer"/>
    <w:basedOn w:val="Normal"/>
    <w:link w:val="FooterChar"/>
    <w:uiPriority w:val="99"/>
    <w:unhideWhenUsed/>
    <w:rsid w:val="001136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6AE"/>
  </w:style>
  <w:style w:type="paragraph" w:styleId="BalloonText">
    <w:name w:val="Balloon Text"/>
    <w:basedOn w:val="Normal"/>
    <w:link w:val="BalloonTextChar"/>
    <w:uiPriority w:val="99"/>
    <w:semiHidden/>
    <w:unhideWhenUsed/>
    <w:rsid w:val="00E72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5B3"/>
    <w:rPr>
      <w:rFonts w:ascii="Tahoma" w:hAnsi="Tahoma" w:cs="Tahoma"/>
      <w:sz w:val="16"/>
      <w:szCs w:val="16"/>
    </w:rPr>
  </w:style>
  <w:style w:type="paragraph" w:styleId="ListParagraph">
    <w:name w:val="List Paragraph"/>
    <w:basedOn w:val="Normal"/>
    <w:uiPriority w:val="34"/>
    <w:qFormat/>
    <w:rsid w:val="005F293E"/>
    <w:pPr>
      <w:ind w:left="720"/>
      <w:contextualSpacing/>
    </w:pPr>
  </w:style>
  <w:style w:type="paragraph" w:styleId="NormalWeb">
    <w:name w:val="Normal (Web)"/>
    <w:basedOn w:val="Normal"/>
    <w:uiPriority w:val="99"/>
    <w:unhideWhenUsed/>
    <w:rsid w:val="00A926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147">
    <w:name w:val="citation-147"/>
    <w:basedOn w:val="DefaultParagraphFont"/>
    <w:rsid w:val="0029308A"/>
  </w:style>
  <w:style w:type="character" w:customStyle="1" w:styleId="citation-146">
    <w:name w:val="citation-146"/>
    <w:basedOn w:val="DefaultParagraphFont"/>
    <w:rsid w:val="0029308A"/>
  </w:style>
  <w:style w:type="character" w:customStyle="1" w:styleId="citation-145">
    <w:name w:val="citation-145"/>
    <w:basedOn w:val="DefaultParagraphFont"/>
    <w:rsid w:val="0029308A"/>
  </w:style>
  <w:style w:type="character" w:customStyle="1" w:styleId="citation-144">
    <w:name w:val="citation-144"/>
    <w:basedOn w:val="DefaultParagraphFont"/>
    <w:rsid w:val="0029308A"/>
  </w:style>
  <w:style w:type="character" w:customStyle="1" w:styleId="citation-143">
    <w:name w:val="citation-143"/>
    <w:basedOn w:val="DefaultParagraphFont"/>
    <w:rsid w:val="0029308A"/>
  </w:style>
  <w:style w:type="character" w:customStyle="1" w:styleId="citation-142">
    <w:name w:val="citation-142"/>
    <w:basedOn w:val="DefaultParagraphFont"/>
    <w:rsid w:val="0029308A"/>
  </w:style>
  <w:style w:type="character" w:customStyle="1" w:styleId="citation-134">
    <w:name w:val="citation-134"/>
    <w:basedOn w:val="DefaultParagraphFont"/>
    <w:rsid w:val="0029308A"/>
  </w:style>
  <w:style w:type="character" w:customStyle="1" w:styleId="citation-133">
    <w:name w:val="citation-133"/>
    <w:basedOn w:val="DefaultParagraphFont"/>
    <w:rsid w:val="0029308A"/>
  </w:style>
  <w:style w:type="character" w:customStyle="1" w:styleId="citation-141">
    <w:name w:val="citation-141"/>
    <w:basedOn w:val="DefaultParagraphFont"/>
    <w:rsid w:val="0029308A"/>
  </w:style>
  <w:style w:type="character" w:customStyle="1" w:styleId="citation-140">
    <w:name w:val="citation-140"/>
    <w:basedOn w:val="DefaultParagraphFont"/>
    <w:rsid w:val="0029308A"/>
  </w:style>
  <w:style w:type="character" w:customStyle="1" w:styleId="citation-139">
    <w:name w:val="citation-139"/>
    <w:basedOn w:val="DefaultParagraphFont"/>
    <w:rsid w:val="0029308A"/>
  </w:style>
  <w:style w:type="character" w:customStyle="1" w:styleId="citation-138">
    <w:name w:val="citation-138"/>
    <w:basedOn w:val="DefaultParagraphFont"/>
    <w:rsid w:val="0029308A"/>
  </w:style>
  <w:style w:type="character" w:customStyle="1" w:styleId="citation-137">
    <w:name w:val="citation-137"/>
    <w:basedOn w:val="DefaultParagraphFont"/>
    <w:rsid w:val="0029308A"/>
  </w:style>
  <w:style w:type="character" w:customStyle="1" w:styleId="citation-136">
    <w:name w:val="citation-136"/>
    <w:basedOn w:val="DefaultParagraphFont"/>
    <w:rsid w:val="0029308A"/>
  </w:style>
  <w:style w:type="character" w:customStyle="1" w:styleId="Heading4Char">
    <w:name w:val="Heading 4 Char"/>
    <w:basedOn w:val="DefaultParagraphFont"/>
    <w:link w:val="Heading4"/>
    <w:uiPriority w:val="9"/>
    <w:semiHidden/>
    <w:rsid w:val="006F36BE"/>
    <w:rPr>
      <w:rFonts w:asciiTheme="majorHAnsi" w:eastAsiaTheme="majorEastAsia" w:hAnsiTheme="majorHAnsi" w:cstheme="majorBidi"/>
      <w:i/>
      <w:iCs/>
      <w:color w:val="2F5496" w:themeColor="accent1" w:themeShade="BF"/>
    </w:rPr>
  </w:style>
  <w:style w:type="character" w:customStyle="1" w:styleId="citation-397">
    <w:name w:val="citation-397"/>
    <w:basedOn w:val="DefaultParagraphFont"/>
    <w:rsid w:val="00B177BA"/>
  </w:style>
  <w:style w:type="character" w:customStyle="1" w:styleId="citation-396">
    <w:name w:val="citation-396"/>
    <w:basedOn w:val="DefaultParagraphFont"/>
    <w:rsid w:val="00B177BA"/>
  </w:style>
  <w:style w:type="character" w:customStyle="1" w:styleId="citation-395">
    <w:name w:val="citation-395"/>
    <w:basedOn w:val="DefaultParagraphFont"/>
    <w:rsid w:val="00B177BA"/>
  </w:style>
  <w:style w:type="character" w:customStyle="1" w:styleId="citation-394">
    <w:name w:val="citation-394"/>
    <w:basedOn w:val="DefaultParagraphFont"/>
    <w:rsid w:val="00B177BA"/>
  </w:style>
  <w:style w:type="character" w:customStyle="1" w:styleId="citation-393">
    <w:name w:val="citation-393"/>
    <w:basedOn w:val="DefaultParagraphFont"/>
    <w:rsid w:val="00B177BA"/>
  </w:style>
  <w:style w:type="character" w:customStyle="1" w:styleId="citation-392">
    <w:name w:val="citation-392"/>
    <w:basedOn w:val="DefaultParagraphFont"/>
    <w:rsid w:val="00B177BA"/>
  </w:style>
  <w:style w:type="character" w:customStyle="1" w:styleId="citation-391">
    <w:name w:val="citation-391"/>
    <w:basedOn w:val="DefaultParagraphFont"/>
    <w:rsid w:val="00B177BA"/>
  </w:style>
  <w:style w:type="character" w:customStyle="1" w:styleId="citation-390">
    <w:name w:val="citation-390"/>
    <w:basedOn w:val="DefaultParagraphFont"/>
    <w:rsid w:val="00B177BA"/>
  </w:style>
  <w:style w:type="character" w:customStyle="1" w:styleId="citation-389">
    <w:name w:val="citation-389"/>
    <w:basedOn w:val="DefaultParagraphFont"/>
    <w:rsid w:val="00B177BA"/>
  </w:style>
  <w:style w:type="character" w:customStyle="1" w:styleId="citation-388">
    <w:name w:val="citation-388"/>
    <w:basedOn w:val="DefaultParagraphFont"/>
    <w:rsid w:val="00B177BA"/>
  </w:style>
  <w:style w:type="character" w:customStyle="1" w:styleId="mdc-buttonlabel">
    <w:name w:val="mdc-button__label"/>
    <w:basedOn w:val="DefaultParagraphFont"/>
    <w:rsid w:val="00B177BA"/>
  </w:style>
  <w:style w:type="character" w:styleId="LineNumber">
    <w:name w:val="line number"/>
    <w:basedOn w:val="DefaultParagraphFont"/>
    <w:uiPriority w:val="99"/>
    <w:semiHidden/>
    <w:unhideWhenUsed/>
    <w:rsid w:val="00E0559C"/>
  </w:style>
  <w:style w:type="character" w:styleId="Hyperlink">
    <w:name w:val="Hyperlink"/>
    <w:basedOn w:val="DefaultParagraphFont"/>
    <w:uiPriority w:val="99"/>
    <w:unhideWhenUsed/>
    <w:rsid w:val="00BE36CF"/>
    <w:rPr>
      <w:color w:val="0563C1" w:themeColor="hyperlink"/>
      <w:u w:val="single"/>
    </w:rPr>
  </w:style>
  <w:style w:type="character" w:styleId="UnresolvedMention">
    <w:name w:val="Unresolved Mention"/>
    <w:basedOn w:val="DefaultParagraphFont"/>
    <w:uiPriority w:val="99"/>
    <w:semiHidden/>
    <w:unhideWhenUsed/>
    <w:rsid w:val="00BE36CF"/>
    <w:rPr>
      <w:color w:val="605E5C"/>
      <w:shd w:val="clear" w:color="auto" w:fill="E1DFDD"/>
    </w:rPr>
  </w:style>
  <w:style w:type="character" w:customStyle="1" w:styleId="ms-1">
    <w:name w:val="ms-1"/>
    <w:basedOn w:val="DefaultParagraphFont"/>
    <w:rsid w:val="00791E27"/>
  </w:style>
  <w:style w:type="character" w:customStyle="1" w:styleId="max-w-15ch">
    <w:name w:val="max-w-[15ch]"/>
    <w:basedOn w:val="DefaultParagraphFont"/>
    <w:rsid w:val="00791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yperlink" Target="https://www.mdpi.com/2072-4292/16/8/1441?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arxiv.org/pdf/1711.06423?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E9DEA-1236-4D4F-8594-5CF6BDAA0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3927</Words>
  <Characters>22385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MRCET</dc:creator>
  <cp:keywords/>
  <dc:description/>
  <cp:lastModifiedBy>Thapaswini Reddy Gaddam</cp:lastModifiedBy>
  <cp:revision>2</cp:revision>
  <dcterms:created xsi:type="dcterms:W3CDTF">2026-04-06T10:56:00Z</dcterms:created>
  <dcterms:modified xsi:type="dcterms:W3CDTF">2026-04-06T10:56:00Z</dcterms:modified>
</cp:coreProperties>
</file>